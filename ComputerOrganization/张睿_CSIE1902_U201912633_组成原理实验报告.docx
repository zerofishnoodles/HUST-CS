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" fillcolor="#4f81bd" strokecolor="white" strokeweight="1pt">
                <v:textbox style="mso-fit-shape-to-text:t" inset="0,,0">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783D62C6" w:rsidR="000C5960" w:rsidRDefault="000C5960">
            <w:pPr>
              <w:jc w:val="center"/>
              <w:rPr>
                <w:rFonts w:ascii="宋体" w:hAnsi="宋体"/>
                <w:sz w:val="28"/>
              </w:rPr>
            </w:pPr>
            <w:r>
              <w:rPr>
                <w:rFonts w:ascii="宋体" w:hAnsi="宋体" w:hint="eastAsia"/>
                <w:sz w:val="28"/>
              </w:rPr>
              <w:t>CS</w:t>
            </w:r>
            <w:r w:rsidR="00266078">
              <w:rPr>
                <w:rFonts w:ascii="宋体" w:hAnsi="宋体" w:hint="eastAsia"/>
                <w:sz w:val="28"/>
              </w:rPr>
              <w:t>IE</w:t>
            </w:r>
            <w:r w:rsidR="00C629D8">
              <w:rPr>
                <w:rFonts w:ascii="宋体" w:hAnsi="宋体"/>
                <w:sz w:val="28"/>
              </w:rPr>
              <w:t>1902</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232F5511" w:rsidR="000C5960" w:rsidRDefault="000C5960">
            <w:pPr>
              <w:jc w:val="center"/>
              <w:rPr>
                <w:rFonts w:ascii="宋体" w:hAnsi="宋体"/>
                <w:sz w:val="28"/>
              </w:rPr>
            </w:pPr>
            <w:r>
              <w:rPr>
                <w:rFonts w:ascii="宋体" w:hAnsi="宋体" w:hint="eastAsia"/>
                <w:sz w:val="28"/>
              </w:rPr>
              <w:t>U20</w:t>
            </w:r>
            <w:r w:rsidR="00C629D8">
              <w:rPr>
                <w:rFonts w:ascii="宋体" w:hAnsi="宋体"/>
                <w:sz w:val="28"/>
              </w:rPr>
              <w:t>1912633</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1ACD57EA" w:rsidR="000C5960" w:rsidRDefault="005D53D4">
            <w:pPr>
              <w:jc w:val="center"/>
              <w:rPr>
                <w:rFonts w:ascii="宋体" w:hAnsi="宋体"/>
                <w:sz w:val="28"/>
              </w:rPr>
            </w:pPr>
            <w:sdt>
              <w:sdtPr>
                <w:rPr>
                  <w:rFonts w:ascii="宋体" w:hAnsi="宋体" w:hint="eastAsia"/>
                  <w:sz w:val="28"/>
                </w:rPr>
                <w:alias w:val="作者"/>
                <w:tag w:val=""/>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C629D8">
                  <w:rPr>
                    <w:rFonts w:ascii="宋体" w:hAnsi="宋体" w:hint="eastAsia"/>
                    <w:sz w:val="28"/>
                  </w:rPr>
                  <w:t>张睿</w:t>
                </w:r>
              </w:sdtContent>
            </w:sdt>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42EFE5B4" w:rsidR="000C5960" w:rsidRDefault="00C629D8">
            <w:pPr>
              <w:jc w:val="center"/>
              <w:rPr>
                <w:rFonts w:ascii="宋体" w:hAnsi="宋体"/>
                <w:sz w:val="28"/>
              </w:rPr>
            </w:pPr>
            <w:r>
              <w:rPr>
                <w:rFonts w:ascii="宋体" w:hAnsi="宋体"/>
                <w:sz w:val="28"/>
              </w:rPr>
              <w:t>13544024941</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39F0110F" w:rsidR="000C5960" w:rsidRDefault="00C629D8">
            <w:pPr>
              <w:jc w:val="center"/>
              <w:rPr>
                <w:rFonts w:ascii="宋体" w:hAnsi="宋体"/>
                <w:sz w:val="28"/>
              </w:rPr>
            </w:pPr>
            <w:r>
              <w:rPr>
                <w:rFonts w:ascii="宋体" w:hAnsi="宋体" w:hint="eastAsia"/>
                <w:sz w:val="28"/>
              </w:rPr>
              <w:t>rui</w:t>
            </w:r>
            <w:r>
              <w:rPr>
                <w:rFonts w:ascii="宋体" w:hAnsi="宋体"/>
                <w:sz w:val="28"/>
              </w:rPr>
              <w:t>.zhangchn@qq.com</w:t>
            </w:r>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30B3E454" w:rsidR="000C5960" w:rsidRDefault="000C5960" w:rsidP="002C2482">
            <w:pPr>
              <w:jc w:val="center"/>
              <w:rPr>
                <w:rFonts w:ascii="宋体" w:hAnsi="宋体"/>
                <w:sz w:val="28"/>
              </w:rPr>
            </w:pPr>
            <w:r>
              <w:rPr>
                <w:rFonts w:ascii="宋体" w:hAnsi="宋体" w:hint="eastAsia"/>
                <w:sz w:val="28"/>
              </w:rPr>
              <w:t>20</w:t>
            </w:r>
            <w:r w:rsidR="00C629D8">
              <w:rPr>
                <w:rFonts w:ascii="宋体" w:hAnsi="宋体"/>
                <w:sz w:val="28"/>
              </w:rPr>
              <w:t>21-12-15</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2"/>
          <w:headerReference w:type="first" r:id="rId13"/>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342A19CF" w14:textId="77777777" w:rsidR="000C5960" w:rsidRDefault="000C5960"/>
    <w:p w14:paraId="71BA32DB" w14:textId="30632E0C" w:rsidR="000A5BD3" w:rsidRDefault="000A5BD3">
      <w:pPr>
        <w:pStyle w:val="TOC1"/>
        <w:tabs>
          <w:tab w:val="left" w:pos="420"/>
          <w:tab w:val="right" w:leader="dot" w:pos="8834"/>
        </w:tabs>
        <w:rPr>
          <w:noProof/>
        </w:rPr>
      </w:pPr>
      <w:r>
        <w:fldChar w:fldCharType="begin"/>
      </w:r>
      <w:r>
        <w:instrText xml:space="preserve"> </w:instrText>
      </w:r>
      <w:r>
        <w:rPr>
          <w:rFonts w:hint="eastAsia"/>
        </w:rPr>
        <w:instrText>TOC \o "1-2" \h \z \u</w:instrText>
      </w:r>
      <w:r>
        <w:instrText xml:space="preserve"> </w:instrText>
      </w:r>
      <w:r>
        <w:fldChar w:fldCharType="separate"/>
      </w:r>
      <w:hyperlink w:anchor="_Toc90585196" w:history="1">
        <w:r w:rsidRPr="004C2859">
          <w:rPr>
            <w:rStyle w:val="af"/>
            <w:noProof/>
          </w:rPr>
          <w:t>1</w:t>
        </w:r>
        <w:r>
          <w:rPr>
            <w:noProof/>
          </w:rPr>
          <w:tab/>
        </w:r>
        <w:r w:rsidRPr="004C2859">
          <w:rPr>
            <w:rStyle w:val="af"/>
            <w:noProof/>
          </w:rPr>
          <w:t>变长指令周期</w:t>
        </w:r>
        <w:r w:rsidRPr="004C2859">
          <w:rPr>
            <w:rStyle w:val="af"/>
            <w:noProof/>
          </w:rPr>
          <w:t>CPU</w:t>
        </w:r>
        <w:r w:rsidRPr="004C2859">
          <w:rPr>
            <w:rStyle w:val="af"/>
            <w:noProof/>
          </w:rPr>
          <w:t>设计实验</w:t>
        </w:r>
        <w:r>
          <w:rPr>
            <w:noProof/>
            <w:webHidden/>
          </w:rPr>
          <w:tab/>
        </w:r>
        <w:r>
          <w:rPr>
            <w:noProof/>
            <w:webHidden/>
          </w:rPr>
          <w:fldChar w:fldCharType="begin"/>
        </w:r>
        <w:r>
          <w:rPr>
            <w:noProof/>
            <w:webHidden/>
          </w:rPr>
          <w:instrText xml:space="preserve"> PAGEREF _Toc90585196 \h </w:instrText>
        </w:r>
        <w:r>
          <w:rPr>
            <w:noProof/>
            <w:webHidden/>
          </w:rPr>
        </w:r>
        <w:r>
          <w:rPr>
            <w:noProof/>
            <w:webHidden/>
          </w:rPr>
          <w:fldChar w:fldCharType="separate"/>
        </w:r>
        <w:r>
          <w:rPr>
            <w:noProof/>
            <w:webHidden/>
          </w:rPr>
          <w:t>2</w:t>
        </w:r>
        <w:r>
          <w:rPr>
            <w:noProof/>
            <w:webHidden/>
          </w:rPr>
          <w:fldChar w:fldCharType="end"/>
        </w:r>
      </w:hyperlink>
    </w:p>
    <w:p w14:paraId="0F3DF685" w14:textId="5854D34C" w:rsidR="000A5BD3" w:rsidRDefault="005D53D4">
      <w:pPr>
        <w:pStyle w:val="TOC2"/>
        <w:tabs>
          <w:tab w:val="left" w:pos="1050"/>
          <w:tab w:val="right" w:leader="dot" w:pos="8834"/>
        </w:tabs>
        <w:ind w:left="480"/>
        <w:rPr>
          <w:noProof/>
        </w:rPr>
      </w:pPr>
      <w:hyperlink w:anchor="_Toc90585197" w:history="1">
        <w:r w:rsidR="000A5BD3" w:rsidRPr="004C2859">
          <w:rPr>
            <w:rStyle w:val="af"/>
            <w:noProof/>
          </w:rPr>
          <w:t>1.1</w:t>
        </w:r>
        <w:r w:rsidR="000A5BD3">
          <w:rPr>
            <w:noProof/>
          </w:rPr>
          <w:tab/>
        </w:r>
        <w:r w:rsidR="000A5BD3" w:rsidRPr="004C2859">
          <w:rPr>
            <w:rStyle w:val="af"/>
            <w:noProof/>
          </w:rPr>
          <w:t>设计要求</w:t>
        </w:r>
        <w:r w:rsidR="000A5BD3">
          <w:rPr>
            <w:noProof/>
            <w:webHidden/>
          </w:rPr>
          <w:tab/>
        </w:r>
        <w:r w:rsidR="000A5BD3">
          <w:rPr>
            <w:noProof/>
            <w:webHidden/>
          </w:rPr>
          <w:fldChar w:fldCharType="begin"/>
        </w:r>
        <w:r w:rsidR="000A5BD3">
          <w:rPr>
            <w:noProof/>
            <w:webHidden/>
          </w:rPr>
          <w:instrText xml:space="preserve"> PAGEREF _Toc90585197 \h </w:instrText>
        </w:r>
        <w:r w:rsidR="000A5BD3">
          <w:rPr>
            <w:noProof/>
            <w:webHidden/>
          </w:rPr>
        </w:r>
        <w:r w:rsidR="000A5BD3">
          <w:rPr>
            <w:noProof/>
            <w:webHidden/>
          </w:rPr>
          <w:fldChar w:fldCharType="separate"/>
        </w:r>
        <w:r w:rsidR="000A5BD3">
          <w:rPr>
            <w:noProof/>
            <w:webHidden/>
          </w:rPr>
          <w:t>2</w:t>
        </w:r>
        <w:r w:rsidR="000A5BD3">
          <w:rPr>
            <w:noProof/>
            <w:webHidden/>
          </w:rPr>
          <w:fldChar w:fldCharType="end"/>
        </w:r>
      </w:hyperlink>
    </w:p>
    <w:p w14:paraId="572702A3" w14:textId="5C3DBDA7" w:rsidR="000A5BD3" w:rsidRDefault="005D53D4">
      <w:pPr>
        <w:pStyle w:val="TOC2"/>
        <w:tabs>
          <w:tab w:val="left" w:pos="1050"/>
          <w:tab w:val="right" w:leader="dot" w:pos="8834"/>
        </w:tabs>
        <w:ind w:left="480"/>
        <w:rPr>
          <w:noProof/>
        </w:rPr>
      </w:pPr>
      <w:hyperlink w:anchor="_Toc90585198" w:history="1">
        <w:r w:rsidR="000A5BD3" w:rsidRPr="004C2859">
          <w:rPr>
            <w:rStyle w:val="af"/>
            <w:noProof/>
          </w:rPr>
          <w:t>1.2</w:t>
        </w:r>
        <w:r w:rsidR="000A5BD3">
          <w:rPr>
            <w:noProof/>
          </w:rPr>
          <w:tab/>
        </w:r>
        <w:r w:rsidR="000A5BD3" w:rsidRPr="004C2859">
          <w:rPr>
            <w:rStyle w:val="af"/>
            <w:noProof/>
          </w:rPr>
          <w:t>方案设计与实验步骤</w:t>
        </w:r>
        <w:r w:rsidR="000A5BD3">
          <w:rPr>
            <w:noProof/>
            <w:webHidden/>
          </w:rPr>
          <w:tab/>
        </w:r>
        <w:r w:rsidR="000A5BD3">
          <w:rPr>
            <w:noProof/>
            <w:webHidden/>
          </w:rPr>
          <w:fldChar w:fldCharType="begin"/>
        </w:r>
        <w:r w:rsidR="000A5BD3">
          <w:rPr>
            <w:noProof/>
            <w:webHidden/>
          </w:rPr>
          <w:instrText xml:space="preserve"> PAGEREF _Toc90585198 \h </w:instrText>
        </w:r>
        <w:r w:rsidR="000A5BD3">
          <w:rPr>
            <w:noProof/>
            <w:webHidden/>
          </w:rPr>
        </w:r>
        <w:r w:rsidR="000A5BD3">
          <w:rPr>
            <w:noProof/>
            <w:webHidden/>
          </w:rPr>
          <w:fldChar w:fldCharType="separate"/>
        </w:r>
        <w:r w:rsidR="000A5BD3">
          <w:rPr>
            <w:noProof/>
            <w:webHidden/>
          </w:rPr>
          <w:t>2</w:t>
        </w:r>
        <w:r w:rsidR="000A5BD3">
          <w:rPr>
            <w:noProof/>
            <w:webHidden/>
          </w:rPr>
          <w:fldChar w:fldCharType="end"/>
        </w:r>
      </w:hyperlink>
    </w:p>
    <w:p w14:paraId="0E9D1B82" w14:textId="2BE7F882" w:rsidR="000A5BD3" w:rsidRDefault="005D53D4">
      <w:pPr>
        <w:pStyle w:val="TOC2"/>
        <w:tabs>
          <w:tab w:val="left" w:pos="1050"/>
          <w:tab w:val="right" w:leader="dot" w:pos="8834"/>
        </w:tabs>
        <w:ind w:left="480"/>
        <w:rPr>
          <w:noProof/>
        </w:rPr>
      </w:pPr>
      <w:hyperlink w:anchor="_Toc90585199" w:history="1">
        <w:r w:rsidR="000A5BD3" w:rsidRPr="004C2859">
          <w:rPr>
            <w:rStyle w:val="af"/>
            <w:noProof/>
          </w:rPr>
          <w:t>1.3</w:t>
        </w:r>
        <w:r w:rsidR="000A5BD3">
          <w:rPr>
            <w:noProof/>
          </w:rPr>
          <w:tab/>
        </w:r>
        <w:r w:rsidR="000A5BD3" w:rsidRPr="004C2859">
          <w:rPr>
            <w:rStyle w:val="af"/>
            <w:noProof/>
          </w:rPr>
          <w:t>故障与调试</w:t>
        </w:r>
        <w:r w:rsidR="000A5BD3">
          <w:rPr>
            <w:noProof/>
            <w:webHidden/>
          </w:rPr>
          <w:tab/>
        </w:r>
        <w:r w:rsidR="000A5BD3">
          <w:rPr>
            <w:noProof/>
            <w:webHidden/>
          </w:rPr>
          <w:fldChar w:fldCharType="begin"/>
        </w:r>
        <w:r w:rsidR="000A5BD3">
          <w:rPr>
            <w:noProof/>
            <w:webHidden/>
          </w:rPr>
          <w:instrText xml:space="preserve"> PAGEREF _Toc90585199 \h </w:instrText>
        </w:r>
        <w:r w:rsidR="000A5BD3">
          <w:rPr>
            <w:noProof/>
            <w:webHidden/>
          </w:rPr>
        </w:r>
        <w:r w:rsidR="000A5BD3">
          <w:rPr>
            <w:noProof/>
            <w:webHidden/>
          </w:rPr>
          <w:fldChar w:fldCharType="separate"/>
        </w:r>
        <w:r w:rsidR="000A5BD3">
          <w:rPr>
            <w:noProof/>
            <w:webHidden/>
          </w:rPr>
          <w:t>5</w:t>
        </w:r>
        <w:r w:rsidR="000A5BD3">
          <w:rPr>
            <w:noProof/>
            <w:webHidden/>
          </w:rPr>
          <w:fldChar w:fldCharType="end"/>
        </w:r>
      </w:hyperlink>
    </w:p>
    <w:p w14:paraId="3C34FA1B" w14:textId="0F1EA7D0" w:rsidR="000A5BD3" w:rsidRDefault="005D53D4">
      <w:pPr>
        <w:pStyle w:val="TOC2"/>
        <w:tabs>
          <w:tab w:val="left" w:pos="1050"/>
          <w:tab w:val="right" w:leader="dot" w:pos="8834"/>
        </w:tabs>
        <w:ind w:left="480"/>
        <w:rPr>
          <w:noProof/>
        </w:rPr>
      </w:pPr>
      <w:hyperlink w:anchor="_Toc90585200" w:history="1">
        <w:r w:rsidR="000A5BD3" w:rsidRPr="004C2859">
          <w:rPr>
            <w:rStyle w:val="af"/>
            <w:noProof/>
          </w:rPr>
          <w:t>1.4</w:t>
        </w:r>
        <w:r w:rsidR="000A5BD3">
          <w:rPr>
            <w:noProof/>
          </w:rPr>
          <w:tab/>
        </w:r>
        <w:r w:rsidR="000A5BD3" w:rsidRPr="004C2859">
          <w:rPr>
            <w:rStyle w:val="af"/>
            <w:noProof/>
          </w:rPr>
          <w:t>测试与分析</w:t>
        </w:r>
        <w:r w:rsidR="000A5BD3">
          <w:rPr>
            <w:noProof/>
            <w:webHidden/>
          </w:rPr>
          <w:tab/>
        </w:r>
        <w:r w:rsidR="000A5BD3">
          <w:rPr>
            <w:noProof/>
            <w:webHidden/>
          </w:rPr>
          <w:fldChar w:fldCharType="begin"/>
        </w:r>
        <w:r w:rsidR="000A5BD3">
          <w:rPr>
            <w:noProof/>
            <w:webHidden/>
          </w:rPr>
          <w:instrText xml:space="preserve"> PAGEREF _Toc90585200 \h </w:instrText>
        </w:r>
        <w:r w:rsidR="000A5BD3">
          <w:rPr>
            <w:noProof/>
            <w:webHidden/>
          </w:rPr>
        </w:r>
        <w:r w:rsidR="000A5BD3">
          <w:rPr>
            <w:noProof/>
            <w:webHidden/>
          </w:rPr>
          <w:fldChar w:fldCharType="separate"/>
        </w:r>
        <w:r w:rsidR="000A5BD3">
          <w:rPr>
            <w:noProof/>
            <w:webHidden/>
          </w:rPr>
          <w:t>5</w:t>
        </w:r>
        <w:r w:rsidR="000A5BD3">
          <w:rPr>
            <w:noProof/>
            <w:webHidden/>
          </w:rPr>
          <w:fldChar w:fldCharType="end"/>
        </w:r>
      </w:hyperlink>
    </w:p>
    <w:p w14:paraId="576BBA45" w14:textId="68BE555E" w:rsidR="000A5BD3" w:rsidRDefault="005D53D4">
      <w:pPr>
        <w:pStyle w:val="TOC1"/>
        <w:tabs>
          <w:tab w:val="left" w:pos="420"/>
          <w:tab w:val="right" w:leader="dot" w:pos="8834"/>
        </w:tabs>
        <w:rPr>
          <w:noProof/>
        </w:rPr>
      </w:pPr>
      <w:hyperlink w:anchor="_Toc90585201" w:history="1">
        <w:r w:rsidR="000A5BD3" w:rsidRPr="004C2859">
          <w:rPr>
            <w:rStyle w:val="af"/>
            <w:noProof/>
          </w:rPr>
          <w:t>2</w:t>
        </w:r>
        <w:r w:rsidR="000A5BD3">
          <w:rPr>
            <w:noProof/>
          </w:rPr>
          <w:tab/>
        </w:r>
        <w:r w:rsidR="000A5BD3" w:rsidRPr="004C2859">
          <w:rPr>
            <w:rStyle w:val="af"/>
            <w:noProof/>
          </w:rPr>
          <w:t>CPU</w:t>
        </w:r>
        <w:r w:rsidR="000A5BD3" w:rsidRPr="004C2859">
          <w:rPr>
            <w:rStyle w:val="af"/>
            <w:noProof/>
          </w:rPr>
          <w:t>中断设计实验</w:t>
        </w:r>
        <w:r w:rsidR="000A5BD3">
          <w:rPr>
            <w:noProof/>
            <w:webHidden/>
          </w:rPr>
          <w:tab/>
        </w:r>
        <w:r w:rsidR="000A5BD3">
          <w:rPr>
            <w:noProof/>
            <w:webHidden/>
          </w:rPr>
          <w:fldChar w:fldCharType="begin"/>
        </w:r>
        <w:r w:rsidR="000A5BD3">
          <w:rPr>
            <w:noProof/>
            <w:webHidden/>
          </w:rPr>
          <w:instrText xml:space="preserve"> PAGEREF _Toc90585201 \h </w:instrText>
        </w:r>
        <w:r w:rsidR="000A5BD3">
          <w:rPr>
            <w:noProof/>
            <w:webHidden/>
          </w:rPr>
        </w:r>
        <w:r w:rsidR="000A5BD3">
          <w:rPr>
            <w:noProof/>
            <w:webHidden/>
          </w:rPr>
          <w:fldChar w:fldCharType="separate"/>
        </w:r>
        <w:r w:rsidR="000A5BD3">
          <w:rPr>
            <w:noProof/>
            <w:webHidden/>
          </w:rPr>
          <w:t>6</w:t>
        </w:r>
        <w:r w:rsidR="000A5BD3">
          <w:rPr>
            <w:noProof/>
            <w:webHidden/>
          </w:rPr>
          <w:fldChar w:fldCharType="end"/>
        </w:r>
      </w:hyperlink>
    </w:p>
    <w:p w14:paraId="5AD5C873" w14:textId="0B0AD966" w:rsidR="000A5BD3" w:rsidRDefault="005D53D4">
      <w:pPr>
        <w:pStyle w:val="TOC2"/>
        <w:tabs>
          <w:tab w:val="left" w:pos="1050"/>
          <w:tab w:val="right" w:leader="dot" w:pos="8834"/>
        </w:tabs>
        <w:ind w:left="480"/>
        <w:rPr>
          <w:noProof/>
        </w:rPr>
      </w:pPr>
      <w:hyperlink w:anchor="_Toc90585202" w:history="1">
        <w:r w:rsidR="000A5BD3" w:rsidRPr="004C2859">
          <w:rPr>
            <w:rStyle w:val="af"/>
            <w:noProof/>
          </w:rPr>
          <w:t>2.1</w:t>
        </w:r>
        <w:r w:rsidR="000A5BD3">
          <w:rPr>
            <w:noProof/>
          </w:rPr>
          <w:tab/>
        </w:r>
        <w:r w:rsidR="000A5BD3" w:rsidRPr="004C2859">
          <w:rPr>
            <w:rStyle w:val="af"/>
            <w:noProof/>
          </w:rPr>
          <w:t>设计要求</w:t>
        </w:r>
        <w:r w:rsidR="000A5BD3">
          <w:rPr>
            <w:noProof/>
            <w:webHidden/>
          </w:rPr>
          <w:tab/>
        </w:r>
        <w:r w:rsidR="000A5BD3">
          <w:rPr>
            <w:noProof/>
            <w:webHidden/>
          </w:rPr>
          <w:fldChar w:fldCharType="begin"/>
        </w:r>
        <w:r w:rsidR="000A5BD3">
          <w:rPr>
            <w:noProof/>
            <w:webHidden/>
          </w:rPr>
          <w:instrText xml:space="preserve"> PAGEREF _Toc90585202 \h </w:instrText>
        </w:r>
        <w:r w:rsidR="000A5BD3">
          <w:rPr>
            <w:noProof/>
            <w:webHidden/>
          </w:rPr>
        </w:r>
        <w:r w:rsidR="000A5BD3">
          <w:rPr>
            <w:noProof/>
            <w:webHidden/>
          </w:rPr>
          <w:fldChar w:fldCharType="separate"/>
        </w:r>
        <w:r w:rsidR="000A5BD3">
          <w:rPr>
            <w:noProof/>
            <w:webHidden/>
          </w:rPr>
          <w:t>6</w:t>
        </w:r>
        <w:r w:rsidR="000A5BD3">
          <w:rPr>
            <w:noProof/>
            <w:webHidden/>
          </w:rPr>
          <w:fldChar w:fldCharType="end"/>
        </w:r>
      </w:hyperlink>
    </w:p>
    <w:p w14:paraId="5677C662" w14:textId="7915C9B3" w:rsidR="000A5BD3" w:rsidRDefault="005D53D4">
      <w:pPr>
        <w:pStyle w:val="TOC2"/>
        <w:tabs>
          <w:tab w:val="left" w:pos="1050"/>
          <w:tab w:val="right" w:leader="dot" w:pos="8834"/>
        </w:tabs>
        <w:ind w:left="480"/>
        <w:rPr>
          <w:noProof/>
        </w:rPr>
      </w:pPr>
      <w:hyperlink w:anchor="_Toc90585203" w:history="1">
        <w:r w:rsidR="000A5BD3" w:rsidRPr="004C2859">
          <w:rPr>
            <w:rStyle w:val="af"/>
            <w:noProof/>
          </w:rPr>
          <w:t>2.2</w:t>
        </w:r>
        <w:r w:rsidR="000A5BD3">
          <w:rPr>
            <w:noProof/>
          </w:rPr>
          <w:tab/>
        </w:r>
        <w:r w:rsidR="000A5BD3" w:rsidRPr="004C2859">
          <w:rPr>
            <w:rStyle w:val="af"/>
            <w:noProof/>
          </w:rPr>
          <w:t>方案设计与实验步骤</w:t>
        </w:r>
        <w:r w:rsidR="000A5BD3">
          <w:rPr>
            <w:noProof/>
            <w:webHidden/>
          </w:rPr>
          <w:tab/>
        </w:r>
        <w:r w:rsidR="000A5BD3">
          <w:rPr>
            <w:noProof/>
            <w:webHidden/>
          </w:rPr>
          <w:fldChar w:fldCharType="begin"/>
        </w:r>
        <w:r w:rsidR="000A5BD3">
          <w:rPr>
            <w:noProof/>
            <w:webHidden/>
          </w:rPr>
          <w:instrText xml:space="preserve"> PAGEREF _Toc90585203 \h </w:instrText>
        </w:r>
        <w:r w:rsidR="000A5BD3">
          <w:rPr>
            <w:noProof/>
            <w:webHidden/>
          </w:rPr>
        </w:r>
        <w:r w:rsidR="000A5BD3">
          <w:rPr>
            <w:noProof/>
            <w:webHidden/>
          </w:rPr>
          <w:fldChar w:fldCharType="separate"/>
        </w:r>
        <w:r w:rsidR="000A5BD3">
          <w:rPr>
            <w:noProof/>
            <w:webHidden/>
          </w:rPr>
          <w:t>7</w:t>
        </w:r>
        <w:r w:rsidR="000A5BD3">
          <w:rPr>
            <w:noProof/>
            <w:webHidden/>
          </w:rPr>
          <w:fldChar w:fldCharType="end"/>
        </w:r>
      </w:hyperlink>
    </w:p>
    <w:p w14:paraId="4C0278F0" w14:textId="2D83E1B2" w:rsidR="000A5BD3" w:rsidRDefault="005D53D4">
      <w:pPr>
        <w:pStyle w:val="TOC2"/>
        <w:tabs>
          <w:tab w:val="left" w:pos="1050"/>
          <w:tab w:val="right" w:leader="dot" w:pos="8834"/>
        </w:tabs>
        <w:ind w:left="480"/>
        <w:rPr>
          <w:noProof/>
        </w:rPr>
      </w:pPr>
      <w:hyperlink w:anchor="_Toc90585204" w:history="1">
        <w:r w:rsidR="000A5BD3" w:rsidRPr="004C2859">
          <w:rPr>
            <w:rStyle w:val="af"/>
            <w:noProof/>
          </w:rPr>
          <w:t>2.3</w:t>
        </w:r>
        <w:r w:rsidR="000A5BD3">
          <w:rPr>
            <w:noProof/>
          </w:rPr>
          <w:tab/>
        </w:r>
        <w:r w:rsidR="000A5BD3" w:rsidRPr="004C2859">
          <w:rPr>
            <w:rStyle w:val="af"/>
            <w:noProof/>
          </w:rPr>
          <w:t>测试与分析</w:t>
        </w:r>
        <w:r w:rsidR="000A5BD3">
          <w:rPr>
            <w:noProof/>
            <w:webHidden/>
          </w:rPr>
          <w:tab/>
        </w:r>
        <w:r w:rsidR="000A5BD3">
          <w:rPr>
            <w:noProof/>
            <w:webHidden/>
          </w:rPr>
          <w:fldChar w:fldCharType="begin"/>
        </w:r>
        <w:r w:rsidR="000A5BD3">
          <w:rPr>
            <w:noProof/>
            <w:webHidden/>
          </w:rPr>
          <w:instrText xml:space="preserve"> PAGEREF _Toc90585204 \h </w:instrText>
        </w:r>
        <w:r w:rsidR="000A5BD3">
          <w:rPr>
            <w:noProof/>
            <w:webHidden/>
          </w:rPr>
        </w:r>
        <w:r w:rsidR="000A5BD3">
          <w:rPr>
            <w:noProof/>
            <w:webHidden/>
          </w:rPr>
          <w:fldChar w:fldCharType="separate"/>
        </w:r>
        <w:r w:rsidR="000A5BD3">
          <w:rPr>
            <w:noProof/>
            <w:webHidden/>
          </w:rPr>
          <w:t>11</w:t>
        </w:r>
        <w:r w:rsidR="000A5BD3">
          <w:rPr>
            <w:noProof/>
            <w:webHidden/>
          </w:rPr>
          <w:fldChar w:fldCharType="end"/>
        </w:r>
      </w:hyperlink>
    </w:p>
    <w:p w14:paraId="15E67924" w14:textId="779B7D27" w:rsidR="000A5BD3" w:rsidRDefault="005D53D4">
      <w:pPr>
        <w:pStyle w:val="TOC1"/>
        <w:tabs>
          <w:tab w:val="left" w:pos="420"/>
          <w:tab w:val="right" w:leader="dot" w:pos="8834"/>
        </w:tabs>
        <w:rPr>
          <w:noProof/>
        </w:rPr>
      </w:pPr>
      <w:hyperlink w:anchor="_Toc90585205" w:history="1">
        <w:r w:rsidR="000A5BD3" w:rsidRPr="004C2859">
          <w:rPr>
            <w:rStyle w:val="af"/>
            <w:noProof/>
          </w:rPr>
          <w:t>3</w:t>
        </w:r>
        <w:r w:rsidR="000A5BD3">
          <w:rPr>
            <w:noProof/>
          </w:rPr>
          <w:tab/>
        </w:r>
        <w:r w:rsidR="000A5BD3" w:rsidRPr="004C2859">
          <w:rPr>
            <w:rStyle w:val="af"/>
            <w:noProof/>
          </w:rPr>
          <w:t>总结与心得</w:t>
        </w:r>
        <w:r w:rsidR="000A5BD3">
          <w:rPr>
            <w:noProof/>
            <w:webHidden/>
          </w:rPr>
          <w:tab/>
        </w:r>
        <w:r w:rsidR="000A5BD3">
          <w:rPr>
            <w:noProof/>
            <w:webHidden/>
          </w:rPr>
          <w:fldChar w:fldCharType="begin"/>
        </w:r>
        <w:r w:rsidR="000A5BD3">
          <w:rPr>
            <w:noProof/>
            <w:webHidden/>
          </w:rPr>
          <w:instrText xml:space="preserve"> PAGEREF _Toc90585205 \h </w:instrText>
        </w:r>
        <w:r w:rsidR="000A5BD3">
          <w:rPr>
            <w:noProof/>
            <w:webHidden/>
          </w:rPr>
        </w:r>
        <w:r w:rsidR="000A5BD3">
          <w:rPr>
            <w:noProof/>
            <w:webHidden/>
          </w:rPr>
          <w:fldChar w:fldCharType="separate"/>
        </w:r>
        <w:r w:rsidR="000A5BD3">
          <w:rPr>
            <w:noProof/>
            <w:webHidden/>
          </w:rPr>
          <w:t>12</w:t>
        </w:r>
        <w:r w:rsidR="000A5BD3">
          <w:rPr>
            <w:noProof/>
            <w:webHidden/>
          </w:rPr>
          <w:fldChar w:fldCharType="end"/>
        </w:r>
      </w:hyperlink>
    </w:p>
    <w:p w14:paraId="45C20769" w14:textId="7B84FD73" w:rsidR="000A5BD3" w:rsidRDefault="005D53D4">
      <w:pPr>
        <w:pStyle w:val="TOC2"/>
        <w:tabs>
          <w:tab w:val="left" w:pos="1050"/>
          <w:tab w:val="right" w:leader="dot" w:pos="8834"/>
        </w:tabs>
        <w:ind w:left="480"/>
        <w:rPr>
          <w:noProof/>
        </w:rPr>
      </w:pPr>
      <w:hyperlink w:anchor="_Toc90585206" w:history="1">
        <w:r w:rsidR="000A5BD3" w:rsidRPr="004C2859">
          <w:rPr>
            <w:rStyle w:val="af"/>
            <w:noProof/>
          </w:rPr>
          <w:t>3.1</w:t>
        </w:r>
        <w:r w:rsidR="000A5BD3">
          <w:rPr>
            <w:noProof/>
          </w:rPr>
          <w:tab/>
        </w:r>
        <w:r w:rsidR="000A5BD3" w:rsidRPr="004C2859">
          <w:rPr>
            <w:rStyle w:val="af"/>
            <w:noProof/>
          </w:rPr>
          <w:t>实验总结</w:t>
        </w:r>
        <w:r w:rsidR="000A5BD3">
          <w:rPr>
            <w:noProof/>
            <w:webHidden/>
          </w:rPr>
          <w:tab/>
        </w:r>
        <w:r w:rsidR="000A5BD3">
          <w:rPr>
            <w:noProof/>
            <w:webHidden/>
          </w:rPr>
          <w:fldChar w:fldCharType="begin"/>
        </w:r>
        <w:r w:rsidR="000A5BD3">
          <w:rPr>
            <w:noProof/>
            <w:webHidden/>
          </w:rPr>
          <w:instrText xml:space="preserve"> PAGEREF _Toc90585206 \h </w:instrText>
        </w:r>
        <w:r w:rsidR="000A5BD3">
          <w:rPr>
            <w:noProof/>
            <w:webHidden/>
          </w:rPr>
        </w:r>
        <w:r w:rsidR="000A5BD3">
          <w:rPr>
            <w:noProof/>
            <w:webHidden/>
          </w:rPr>
          <w:fldChar w:fldCharType="separate"/>
        </w:r>
        <w:r w:rsidR="000A5BD3">
          <w:rPr>
            <w:noProof/>
            <w:webHidden/>
          </w:rPr>
          <w:t>12</w:t>
        </w:r>
        <w:r w:rsidR="000A5BD3">
          <w:rPr>
            <w:noProof/>
            <w:webHidden/>
          </w:rPr>
          <w:fldChar w:fldCharType="end"/>
        </w:r>
      </w:hyperlink>
    </w:p>
    <w:p w14:paraId="3FA31CDD" w14:textId="41B1F437" w:rsidR="000A5BD3" w:rsidRDefault="005D53D4">
      <w:pPr>
        <w:pStyle w:val="TOC2"/>
        <w:tabs>
          <w:tab w:val="left" w:pos="1050"/>
          <w:tab w:val="right" w:leader="dot" w:pos="8834"/>
        </w:tabs>
        <w:ind w:left="480"/>
        <w:rPr>
          <w:noProof/>
        </w:rPr>
      </w:pPr>
      <w:hyperlink w:anchor="_Toc90585207" w:history="1">
        <w:r w:rsidR="000A5BD3" w:rsidRPr="004C2859">
          <w:rPr>
            <w:rStyle w:val="af"/>
            <w:noProof/>
          </w:rPr>
          <w:t>3.2</w:t>
        </w:r>
        <w:r w:rsidR="000A5BD3">
          <w:rPr>
            <w:noProof/>
          </w:rPr>
          <w:tab/>
        </w:r>
        <w:r w:rsidR="000A5BD3" w:rsidRPr="004C2859">
          <w:rPr>
            <w:rStyle w:val="af"/>
            <w:noProof/>
          </w:rPr>
          <w:t>实验心得</w:t>
        </w:r>
        <w:r w:rsidR="000A5BD3">
          <w:rPr>
            <w:noProof/>
            <w:webHidden/>
          </w:rPr>
          <w:tab/>
        </w:r>
        <w:r w:rsidR="000A5BD3">
          <w:rPr>
            <w:noProof/>
            <w:webHidden/>
          </w:rPr>
          <w:fldChar w:fldCharType="begin"/>
        </w:r>
        <w:r w:rsidR="000A5BD3">
          <w:rPr>
            <w:noProof/>
            <w:webHidden/>
          </w:rPr>
          <w:instrText xml:space="preserve"> PAGEREF _Toc90585207 \h </w:instrText>
        </w:r>
        <w:r w:rsidR="000A5BD3">
          <w:rPr>
            <w:noProof/>
            <w:webHidden/>
          </w:rPr>
        </w:r>
        <w:r w:rsidR="000A5BD3">
          <w:rPr>
            <w:noProof/>
            <w:webHidden/>
          </w:rPr>
          <w:fldChar w:fldCharType="separate"/>
        </w:r>
        <w:r w:rsidR="000A5BD3">
          <w:rPr>
            <w:noProof/>
            <w:webHidden/>
          </w:rPr>
          <w:t>12</w:t>
        </w:r>
        <w:r w:rsidR="000A5BD3">
          <w:rPr>
            <w:noProof/>
            <w:webHidden/>
          </w:rPr>
          <w:fldChar w:fldCharType="end"/>
        </w:r>
      </w:hyperlink>
    </w:p>
    <w:p w14:paraId="6F971C54" w14:textId="4546EACD" w:rsidR="000A5BD3" w:rsidRDefault="005D53D4">
      <w:pPr>
        <w:pStyle w:val="TOC1"/>
        <w:tabs>
          <w:tab w:val="right" w:leader="dot" w:pos="8834"/>
        </w:tabs>
        <w:rPr>
          <w:noProof/>
        </w:rPr>
      </w:pPr>
      <w:hyperlink w:anchor="_Toc90585208" w:history="1">
        <w:r w:rsidR="000A5BD3" w:rsidRPr="004C2859">
          <w:rPr>
            <w:rStyle w:val="af"/>
            <w:noProof/>
          </w:rPr>
          <w:t>参考文献</w:t>
        </w:r>
        <w:r w:rsidR="000A5BD3">
          <w:rPr>
            <w:noProof/>
            <w:webHidden/>
          </w:rPr>
          <w:tab/>
        </w:r>
        <w:r w:rsidR="000A5BD3">
          <w:rPr>
            <w:noProof/>
            <w:webHidden/>
          </w:rPr>
          <w:fldChar w:fldCharType="begin"/>
        </w:r>
        <w:r w:rsidR="000A5BD3">
          <w:rPr>
            <w:noProof/>
            <w:webHidden/>
          </w:rPr>
          <w:instrText xml:space="preserve"> PAGEREF _Toc90585208 \h </w:instrText>
        </w:r>
        <w:r w:rsidR="000A5BD3">
          <w:rPr>
            <w:noProof/>
            <w:webHidden/>
          </w:rPr>
        </w:r>
        <w:r w:rsidR="000A5BD3">
          <w:rPr>
            <w:noProof/>
            <w:webHidden/>
          </w:rPr>
          <w:fldChar w:fldCharType="separate"/>
        </w:r>
        <w:r w:rsidR="000A5BD3">
          <w:rPr>
            <w:noProof/>
            <w:webHidden/>
          </w:rPr>
          <w:t>13</w:t>
        </w:r>
        <w:r w:rsidR="000A5BD3">
          <w:rPr>
            <w:noProof/>
            <w:webHidden/>
          </w:rPr>
          <w:fldChar w:fldCharType="end"/>
        </w:r>
      </w:hyperlink>
    </w:p>
    <w:p w14:paraId="2CEFBBA9" w14:textId="1326BEC0" w:rsidR="000A5BD3" w:rsidRDefault="000A5BD3">
      <w:pPr>
        <w:sectPr w:rsidR="000A5BD3" w:rsidSect="00F5775D">
          <w:headerReference w:type="default" r:id="rId15"/>
          <w:footerReference w:type="default" r:id="rId16"/>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AB25B12" w14:textId="51270630" w:rsidR="00251310" w:rsidRPr="00207D8A" w:rsidRDefault="000D1460" w:rsidP="00251310">
      <w:pPr>
        <w:pStyle w:val="10"/>
        <w:numPr>
          <w:ilvl w:val="0"/>
          <w:numId w:val="10"/>
        </w:numPr>
      </w:pPr>
      <w:bookmarkStart w:id="13" w:name="_Toc499846042"/>
      <w:bookmarkStart w:id="14" w:name="_Toc90585196"/>
      <w:bookmarkStart w:id="15" w:name="_Toc134007939"/>
      <w:bookmarkStart w:id="16" w:name="_Toc135227344"/>
      <w:bookmarkStart w:id="17" w:name="_Toc135227423"/>
      <w:bookmarkStart w:id="18" w:name="_Toc135227590"/>
      <w:bookmarkStart w:id="19" w:name="_Toc135229748"/>
      <w:bookmarkStart w:id="20" w:name="_Toc266358996"/>
      <w:bookmarkEnd w:id="7"/>
      <w:bookmarkEnd w:id="8"/>
      <w:bookmarkEnd w:id="9"/>
      <w:bookmarkEnd w:id="10"/>
      <w:bookmarkEnd w:id="11"/>
      <w:bookmarkEnd w:id="12"/>
      <w:r>
        <w:rPr>
          <w:rFonts w:hint="eastAsia"/>
        </w:rPr>
        <w:lastRenderedPageBreak/>
        <w:t>变长</w:t>
      </w:r>
      <w:r w:rsidR="00357958">
        <w:rPr>
          <w:rFonts w:hint="eastAsia"/>
        </w:rPr>
        <w:t>指令周期</w:t>
      </w:r>
      <w:r w:rsidR="00251310">
        <w:rPr>
          <w:rFonts w:hint="eastAsia"/>
        </w:rPr>
        <w:t>CPU</w:t>
      </w:r>
      <w:r w:rsidR="005A6CFA">
        <w:rPr>
          <w:rFonts w:hint="eastAsia"/>
        </w:rPr>
        <w:t>设计</w:t>
      </w:r>
      <w:r w:rsidR="00251310">
        <w:rPr>
          <w:rFonts w:hint="eastAsia"/>
        </w:rPr>
        <w:t>实验</w:t>
      </w:r>
      <w:bookmarkEnd w:id="13"/>
      <w:bookmarkEnd w:id="14"/>
    </w:p>
    <w:p w14:paraId="117D3A8B" w14:textId="523161EE" w:rsidR="00251310" w:rsidRDefault="000D1460" w:rsidP="00251310">
      <w:pPr>
        <w:pStyle w:val="2"/>
      </w:pPr>
      <w:bookmarkStart w:id="21" w:name="_Toc499846043"/>
      <w:bookmarkStart w:id="22" w:name="_Toc90585197"/>
      <w:r>
        <w:rPr>
          <w:rFonts w:hint="eastAsia"/>
        </w:rPr>
        <w:t>设计要求</w:t>
      </w:r>
      <w:bookmarkEnd w:id="21"/>
      <w:bookmarkEnd w:id="22"/>
    </w:p>
    <w:p w14:paraId="4B86D1A2" w14:textId="24D99AA6" w:rsidR="00C14B3B" w:rsidRDefault="00C14B3B" w:rsidP="00C14B3B">
      <w:pPr>
        <w:pStyle w:val="a3"/>
        <w:ind w:firstLine="480"/>
      </w:pPr>
      <w:r>
        <w:rPr>
          <w:rFonts w:hint="eastAsia"/>
        </w:rPr>
        <w:t>本次实验需要设计变长周期指令的</w:t>
      </w:r>
      <w:r>
        <w:rPr>
          <w:rFonts w:hint="eastAsia"/>
        </w:rPr>
        <w:t>CPU</w:t>
      </w:r>
      <w:r>
        <w:rPr>
          <w:rFonts w:hint="eastAsia"/>
        </w:rPr>
        <w:t>，具体而言，可拆分为如下设计目标：</w:t>
      </w:r>
    </w:p>
    <w:p w14:paraId="4B0E9E95" w14:textId="5C51C59A" w:rsidR="00C14B3B" w:rsidRDefault="00C14B3B" w:rsidP="00C14B3B">
      <w:pPr>
        <w:pStyle w:val="a3"/>
        <w:ind w:firstLine="480"/>
      </w:pPr>
      <w:r>
        <w:t xml:space="preserve">1. </w:t>
      </w:r>
      <w:r w:rsidRPr="00C14B3B">
        <w:rPr>
          <w:rFonts w:hint="eastAsia"/>
        </w:rPr>
        <w:t>利用比较器等功能模块将</w:t>
      </w:r>
      <w:r w:rsidRPr="00C14B3B">
        <w:rPr>
          <w:rFonts w:hint="eastAsia"/>
        </w:rPr>
        <w:t>32</w:t>
      </w:r>
      <w:r w:rsidRPr="00C14B3B">
        <w:rPr>
          <w:rFonts w:hint="eastAsia"/>
        </w:rPr>
        <w:t>位</w:t>
      </w:r>
      <w:r w:rsidRPr="00C14B3B">
        <w:rPr>
          <w:rFonts w:hint="eastAsia"/>
        </w:rPr>
        <w:t>RISC-V</w:t>
      </w:r>
      <w:r w:rsidRPr="00C14B3B">
        <w:rPr>
          <w:rFonts w:hint="eastAsia"/>
        </w:rPr>
        <w:t>指令字译码生成</w:t>
      </w:r>
      <w:r w:rsidRPr="00C14B3B">
        <w:rPr>
          <w:rFonts w:hint="eastAsia"/>
        </w:rPr>
        <w:t>LW</w:t>
      </w:r>
      <w:r w:rsidRPr="00C14B3B">
        <w:rPr>
          <w:rFonts w:hint="eastAsia"/>
        </w:rPr>
        <w:t>、</w:t>
      </w:r>
      <w:r w:rsidRPr="00C14B3B">
        <w:rPr>
          <w:rFonts w:hint="eastAsia"/>
        </w:rPr>
        <w:t>SW</w:t>
      </w:r>
      <w:r w:rsidRPr="00C14B3B">
        <w:rPr>
          <w:rFonts w:hint="eastAsia"/>
        </w:rPr>
        <w:t>、</w:t>
      </w:r>
      <w:r w:rsidRPr="00C14B3B">
        <w:rPr>
          <w:rFonts w:hint="eastAsia"/>
        </w:rPr>
        <w:t>BEQ</w:t>
      </w:r>
      <w:r w:rsidRPr="00C14B3B">
        <w:rPr>
          <w:rFonts w:hint="eastAsia"/>
        </w:rPr>
        <w:t>、</w:t>
      </w:r>
      <w:r w:rsidRPr="00C14B3B">
        <w:rPr>
          <w:rFonts w:hint="eastAsia"/>
        </w:rPr>
        <w:t>SLT</w:t>
      </w:r>
      <w:r w:rsidRPr="00C14B3B">
        <w:rPr>
          <w:rFonts w:hint="eastAsia"/>
        </w:rPr>
        <w:t>、</w:t>
      </w:r>
      <w:r w:rsidRPr="00C14B3B">
        <w:rPr>
          <w:rFonts w:hint="eastAsia"/>
        </w:rPr>
        <w:t>ADDI</w:t>
      </w:r>
      <w:r w:rsidRPr="00C14B3B">
        <w:rPr>
          <w:rFonts w:hint="eastAsia"/>
        </w:rPr>
        <w:t>、</w:t>
      </w:r>
      <w:proofErr w:type="spellStart"/>
      <w:r w:rsidRPr="00C14B3B">
        <w:rPr>
          <w:rFonts w:hint="eastAsia"/>
        </w:rPr>
        <w:t>OtherInstr</w:t>
      </w:r>
      <w:proofErr w:type="spellEnd"/>
      <w:r w:rsidRPr="00C14B3B">
        <w:rPr>
          <w:rFonts w:hint="eastAsia"/>
        </w:rPr>
        <w:t>等指令译码信号</w:t>
      </w:r>
      <w:r>
        <w:rPr>
          <w:rFonts w:hint="eastAsia"/>
        </w:rPr>
        <w:t>。</w:t>
      </w:r>
    </w:p>
    <w:p w14:paraId="48169C28" w14:textId="1404378B" w:rsidR="00C14B3B" w:rsidRDefault="00C14B3B" w:rsidP="00C14B3B">
      <w:pPr>
        <w:pStyle w:val="a3"/>
        <w:ind w:firstLine="480"/>
      </w:pPr>
      <w:r>
        <w:rPr>
          <w:rFonts w:hint="eastAsia"/>
        </w:rPr>
        <w:t>2</w:t>
      </w:r>
      <w:r>
        <w:t xml:space="preserve">. </w:t>
      </w:r>
      <w:r w:rsidRPr="00C14B3B">
        <w:rPr>
          <w:rFonts w:hint="eastAsia"/>
        </w:rPr>
        <w:t>利用数字逻辑电路相关知识设计变长指令周期的三级时序系统，时序发生器包括状态机和输出函数两部分，要求设计状态机。</w:t>
      </w:r>
    </w:p>
    <w:p w14:paraId="00D38BD1" w14:textId="044AC504" w:rsidR="00C14B3B" w:rsidRDefault="00C14B3B" w:rsidP="00C14B3B">
      <w:pPr>
        <w:pStyle w:val="a3"/>
        <w:ind w:firstLine="480"/>
      </w:pPr>
      <w:r>
        <w:t xml:space="preserve">3. </w:t>
      </w:r>
      <w:r w:rsidRPr="00C14B3B">
        <w:rPr>
          <w:rFonts w:hint="eastAsia"/>
        </w:rPr>
        <w:t>利用数字逻辑电路相关知识设计变长指令周期的三级时序系统，时序发生器包括状态机和输出函数两部分，上一关已经实现了</w:t>
      </w:r>
      <w:r w:rsidRPr="00C14B3B">
        <w:rPr>
          <w:rFonts w:hint="eastAsia"/>
        </w:rPr>
        <w:t>FSM</w:t>
      </w:r>
      <w:r w:rsidRPr="00C14B3B">
        <w:rPr>
          <w:rFonts w:hint="eastAsia"/>
        </w:rPr>
        <w:t>状态机逻辑，本实验要求设计实现输出函数组合逻辑。</w:t>
      </w:r>
    </w:p>
    <w:p w14:paraId="4374E26D" w14:textId="4985D9F5" w:rsidR="00C14B3B" w:rsidRDefault="00C14B3B" w:rsidP="00C14B3B">
      <w:pPr>
        <w:pStyle w:val="a3"/>
        <w:ind w:firstLine="480"/>
      </w:pPr>
      <w:r>
        <w:rPr>
          <w:rFonts w:hint="eastAsia"/>
        </w:rPr>
        <w:t>4</w:t>
      </w:r>
      <w:r>
        <w:t xml:space="preserve">. </w:t>
      </w:r>
      <w:r w:rsidRPr="00C14B3B">
        <w:rPr>
          <w:rFonts w:hint="eastAsia"/>
        </w:rPr>
        <w:t>在实现了指令译码逻辑、时序发生器主要功能部件后，进一步设计实现控制器核心模块硬布线控制器组合逻辑单元</w:t>
      </w:r>
      <w:r>
        <w:rPr>
          <w:rFonts w:hint="eastAsia"/>
        </w:rPr>
        <w:t>。</w:t>
      </w:r>
    </w:p>
    <w:p w14:paraId="2F075F2E" w14:textId="36D074B2" w:rsidR="00C14B3B" w:rsidRDefault="00C14B3B" w:rsidP="00C14B3B">
      <w:pPr>
        <w:pStyle w:val="a3"/>
        <w:ind w:firstLine="480"/>
      </w:pPr>
      <w:r>
        <w:rPr>
          <w:rFonts w:hint="eastAsia"/>
        </w:rPr>
        <w:t>5</w:t>
      </w:r>
      <w:r>
        <w:t xml:space="preserve">. </w:t>
      </w:r>
      <w:r w:rsidRPr="00C14B3B">
        <w:rPr>
          <w:rFonts w:hint="eastAsia"/>
        </w:rPr>
        <w:t>在实现指令译码、时序发生器关键功能部件、硬布线控制器等功能模块后，最终实现硬布线控制器的集成</w:t>
      </w:r>
      <w:r>
        <w:rPr>
          <w:rFonts w:hint="eastAsia"/>
        </w:rPr>
        <w:t>。</w:t>
      </w:r>
    </w:p>
    <w:p w14:paraId="7619A841" w14:textId="77777777" w:rsidR="00C14B3B" w:rsidRPr="00C14B3B" w:rsidRDefault="00C14B3B" w:rsidP="00C14B3B">
      <w:pPr>
        <w:pStyle w:val="a3"/>
        <w:ind w:firstLine="480"/>
      </w:pPr>
    </w:p>
    <w:p w14:paraId="22FCF61D" w14:textId="5851793A" w:rsidR="00251310" w:rsidRDefault="00251310" w:rsidP="00251310">
      <w:pPr>
        <w:pStyle w:val="2"/>
      </w:pPr>
      <w:bookmarkStart w:id="23" w:name="_Toc499846044"/>
      <w:bookmarkStart w:id="24" w:name="_Toc90585198"/>
      <w:r>
        <w:rPr>
          <w:rFonts w:hint="eastAsia"/>
        </w:rPr>
        <w:t>方案设计</w:t>
      </w:r>
      <w:bookmarkEnd w:id="23"/>
      <w:r w:rsidR="00A97B04">
        <w:rPr>
          <w:rFonts w:hint="eastAsia"/>
        </w:rPr>
        <w:t>与实验步骤</w:t>
      </w:r>
      <w:bookmarkEnd w:id="24"/>
    </w:p>
    <w:p w14:paraId="5D7A6DE8" w14:textId="6BAED05B" w:rsidR="00251310" w:rsidRDefault="00A966BA" w:rsidP="00251310">
      <w:pPr>
        <w:pStyle w:val="30"/>
        <w:tabs>
          <w:tab w:val="left" w:pos="1080"/>
        </w:tabs>
        <w:spacing w:beforeLines="0" w:before="229" w:afterLines="0" w:after="229"/>
        <w:rPr>
          <w:bCs w:val="0"/>
        </w:rPr>
      </w:pPr>
      <w:r>
        <w:rPr>
          <w:rFonts w:hint="eastAsia"/>
          <w:bCs w:val="0"/>
        </w:rPr>
        <w:t>指令译码设计</w:t>
      </w:r>
    </w:p>
    <w:p w14:paraId="36F3E6D4" w14:textId="240E96E3" w:rsidR="00F9404C" w:rsidRDefault="00A966BA" w:rsidP="00F9404C">
      <w:pPr>
        <w:pStyle w:val="a3"/>
        <w:keepNext/>
        <w:ind w:firstLineChars="0"/>
      </w:pPr>
      <w:r>
        <w:rPr>
          <w:rFonts w:hint="eastAsia"/>
        </w:rPr>
        <w:t>这一器件主要事通过对指令进行译码，得出对应的指令，起到一个“翻译”的作用，既然事翻译，就有“源”和“目的”，“源”，即为</w:t>
      </w:r>
      <w:proofErr w:type="spellStart"/>
      <w:r>
        <w:rPr>
          <w:rFonts w:hint="eastAsia"/>
        </w:rPr>
        <w:t>riscv</w:t>
      </w:r>
      <w:proofErr w:type="spellEnd"/>
      <w:r>
        <w:rPr>
          <w:rFonts w:hint="eastAsia"/>
        </w:rPr>
        <w:t>指令机器码，“目的”即为对应指令。只需要通过</w:t>
      </w:r>
      <w:proofErr w:type="spellStart"/>
      <w:r w:rsidR="002B3C3A">
        <w:rPr>
          <w:rFonts w:hint="eastAsia"/>
        </w:rPr>
        <w:t>riscv</w:t>
      </w:r>
      <w:proofErr w:type="spellEnd"/>
      <w:r w:rsidR="002B3C3A">
        <w:rPr>
          <w:rFonts w:hint="eastAsia"/>
        </w:rPr>
        <w:t>码表找对应指令的机器码，进行一一对应即可</w:t>
      </w:r>
      <w:r w:rsidR="00DB2DC1">
        <w:rPr>
          <w:rFonts w:hint="eastAsia"/>
        </w:rPr>
        <w:t>，可画出图</w:t>
      </w:r>
      <w:r w:rsidR="00DB2DC1">
        <w:rPr>
          <w:rFonts w:hint="eastAsia"/>
        </w:rPr>
        <w:t>1</w:t>
      </w:r>
      <w:r w:rsidR="003D1AAF">
        <w:rPr>
          <w:noProof/>
        </w:rPr>
        <w:lastRenderedPageBreak/>
        <w:drawing>
          <wp:inline distT="0" distB="0" distL="0" distR="0" wp14:anchorId="05E85558" wp14:editId="0583BD46">
            <wp:extent cx="2660650" cy="1932737"/>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5318" cy="1943392"/>
                    </a:xfrm>
                    <a:prstGeom prst="rect">
                      <a:avLst/>
                    </a:prstGeom>
                  </pic:spPr>
                </pic:pic>
              </a:graphicData>
            </a:graphic>
          </wp:inline>
        </w:drawing>
      </w:r>
      <w:r w:rsidR="00F9404C">
        <w:rPr>
          <w:noProof/>
        </w:rPr>
        <w:drawing>
          <wp:inline distT="0" distB="0" distL="0" distR="0" wp14:anchorId="5C56D712" wp14:editId="1EE4DF55">
            <wp:extent cx="2685139" cy="193294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0033" cy="1965258"/>
                    </a:xfrm>
                    <a:prstGeom prst="rect">
                      <a:avLst/>
                    </a:prstGeom>
                  </pic:spPr>
                </pic:pic>
              </a:graphicData>
            </a:graphic>
          </wp:inline>
        </w:drawing>
      </w:r>
    </w:p>
    <w:p w14:paraId="4775D0DC" w14:textId="28AAEBD0" w:rsidR="00F9404C" w:rsidRDefault="00F9404C" w:rsidP="00073AA8">
      <w:pPr>
        <w:pStyle w:val="aff1"/>
        <w:spacing w:before="91" w:after="91"/>
        <w:ind w:left="840" w:firstLine="420"/>
        <w:jc w:val="both"/>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.1</w:t>
      </w:r>
      <w:r>
        <w:rPr>
          <w:rFonts w:hint="eastAsia"/>
        </w:rPr>
        <w:t xml:space="preserve"> </w:t>
      </w:r>
      <w:r w:rsidR="00073AA8">
        <w:rPr>
          <w:rFonts w:hint="eastAsia"/>
        </w:rPr>
        <w:t>指令译码电路</w:t>
      </w:r>
      <w:r>
        <w:tab/>
      </w:r>
      <w:r>
        <w:tab/>
      </w:r>
      <w:r>
        <w:tab/>
      </w:r>
      <w:r>
        <w:tab/>
      </w:r>
      <w:r>
        <w:tab/>
      </w:r>
      <w:r>
        <w:tab/>
      </w:r>
      <w:r>
        <w:rPr>
          <w:rFonts w:hint="eastAsia"/>
        </w:rPr>
        <w:t>图1</w:t>
      </w:r>
      <w:r>
        <w:t>.3</w:t>
      </w:r>
      <w:r w:rsidR="0064274E">
        <w:t xml:space="preserve"> </w:t>
      </w:r>
      <w:r w:rsidR="0064274E">
        <w:rPr>
          <w:rFonts w:hint="eastAsia"/>
        </w:rPr>
        <w:t>状态转换表</w:t>
      </w:r>
    </w:p>
    <w:p w14:paraId="01B1D775" w14:textId="0D197A96" w:rsidR="00A966BA" w:rsidRDefault="00195907" w:rsidP="00F9404C">
      <w:pPr>
        <w:pStyle w:val="a3"/>
        <w:ind w:firstLine="480"/>
        <w:jc w:val="center"/>
      </w:pPr>
      <w:r>
        <w:rPr>
          <w:noProof/>
        </w:rPr>
        <w:drawing>
          <wp:inline distT="0" distB="0" distL="0" distR="0" wp14:anchorId="277A2E1B" wp14:editId="616F6B44">
            <wp:extent cx="3695700" cy="13790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3484" cy="1385665"/>
                    </a:xfrm>
                    <a:prstGeom prst="rect">
                      <a:avLst/>
                    </a:prstGeom>
                  </pic:spPr>
                </pic:pic>
              </a:graphicData>
            </a:graphic>
          </wp:inline>
        </w:drawing>
      </w:r>
    </w:p>
    <w:p w14:paraId="25807C00" w14:textId="1EF862AD" w:rsidR="00F9404C" w:rsidRDefault="00F9404C" w:rsidP="00F9404C">
      <w:pPr>
        <w:pStyle w:val="a3"/>
        <w:ind w:firstLine="480"/>
        <w:jc w:val="center"/>
      </w:pPr>
      <w:r>
        <w:rPr>
          <w:rFonts w:hint="eastAsia"/>
        </w:rPr>
        <w:t>图</w:t>
      </w:r>
      <w:r>
        <w:rPr>
          <w:rFonts w:hint="eastAsia"/>
        </w:rPr>
        <w:t>1</w:t>
      </w:r>
      <w:r>
        <w:t>.2</w:t>
      </w:r>
      <w:r w:rsidR="00073AA8">
        <w:t xml:space="preserve"> </w:t>
      </w:r>
      <w:r w:rsidR="00073AA8">
        <w:rPr>
          <w:rFonts w:hint="eastAsia"/>
        </w:rPr>
        <w:t>状态转换图</w:t>
      </w:r>
    </w:p>
    <w:p w14:paraId="28C0828C" w14:textId="14F01DCB" w:rsidR="00251310" w:rsidRDefault="00DB2DC1" w:rsidP="00251310">
      <w:pPr>
        <w:pStyle w:val="30"/>
        <w:tabs>
          <w:tab w:val="left" w:pos="1080"/>
        </w:tabs>
        <w:spacing w:beforeLines="0" w:before="229" w:afterLines="0" w:after="229"/>
        <w:rPr>
          <w:bCs w:val="0"/>
        </w:rPr>
      </w:pPr>
      <w:r>
        <w:rPr>
          <w:rFonts w:hint="eastAsia"/>
          <w:bCs w:val="0"/>
        </w:rPr>
        <w:t>时序发生器状态机设计</w:t>
      </w:r>
      <w:r w:rsidR="00E62F92">
        <w:rPr>
          <w:rFonts w:hint="eastAsia"/>
          <w:bCs w:val="0"/>
        </w:rPr>
        <w:t>和输出函数组合逻辑设计</w:t>
      </w:r>
    </w:p>
    <w:p w14:paraId="42591935" w14:textId="54752021" w:rsidR="00DB2DC1" w:rsidRDefault="00341954" w:rsidP="00DB2DC1">
      <w:pPr>
        <w:pStyle w:val="a3"/>
        <w:ind w:firstLine="480"/>
      </w:pPr>
      <w:r>
        <w:rPr>
          <w:rFonts w:hint="eastAsia"/>
        </w:rPr>
        <w:t>时序发生器状态机主要是根据输入进行状态转化，</w:t>
      </w:r>
      <w:r w:rsidR="00195907">
        <w:rPr>
          <w:rFonts w:hint="eastAsia"/>
        </w:rPr>
        <w:t>注意这个状态机是采用纯组合逻辑实现的，根据图</w:t>
      </w:r>
      <w:r w:rsidR="00195907">
        <w:rPr>
          <w:rFonts w:hint="eastAsia"/>
        </w:rPr>
        <w:t>1</w:t>
      </w:r>
      <w:r w:rsidR="00195907">
        <w:t>.2</w:t>
      </w:r>
      <w:r w:rsidR="00195907">
        <w:rPr>
          <w:rFonts w:hint="eastAsia"/>
        </w:rPr>
        <w:t>可以</w:t>
      </w:r>
      <w:r w:rsidR="00E62F92">
        <w:rPr>
          <w:rFonts w:hint="eastAsia"/>
        </w:rPr>
        <w:t>看到一共由</w:t>
      </w:r>
      <w:r w:rsidR="00E62F92">
        <w:rPr>
          <w:rFonts w:hint="eastAsia"/>
        </w:rPr>
        <w:t>9</w:t>
      </w:r>
      <w:r w:rsidR="00E62F92">
        <w:rPr>
          <w:rFonts w:hint="eastAsia"/>
        </w:rPr>
        <w:t>个状态，没有对应某个状态的周期的某个节拍信号，</w:t>
      </w:r>
      <w:r w:rsidR="00985914">
        <w:rPr>
          <w:rFonts w:hint="eastAsia"/>
        </w:rPr>
        <w:t>由此</w:t>
      </w:r>
      <w:r w:rsidR="00195907">
        <w:rPr>
          <w:rFonts w:hint="eastAsia"/>
        </w:rPr>
        <w:t>很快得出状态转换表</w:t>
      </w:r>
      <w:r w:rsidR="0096562F">
        <w:rPr>
          <w:rFonts w:hint="eastAsia"/>
        </w:rPr>
        <w:t>图</w:t>
      </w:r>
      <w:r w:rsidR="0096562F">
        <w:rPr>
          <w:rFonts w:hint="eastAsia"/>
        </w:rPr>
        <w:t>1</w:t>
      </w:r>
      <w:r w:rsidR="0096562F">
        <w:t>.3</w:t>
      </w:r>
      <w:r w:rsidR="00195907">
        <w:rPr>
          <w:rFonts w:hint="eastAsia"/>
        </w:rPr>
        <w:t>，并</w:t>
      </w:r>
      <w:r w:rsidR="0096562F">
        <w:rPr>
          <w:rFonts w:hint="eastAsia"/>
        </w:rPr>
        <w:t>利用</w:t>
      </w:r>
      <w:r w:rsidR="0096562F">
        <w:rPr>
          <w:rFonts w:hint="eastAsia"/>
        </w:rPr>
        <w:t>excel</w:t>
      </w:r>
      <w:r w:rsidR="0096562F">
        <w:rPr>
          <w:rFonts w:hint="eastAsia"/>
        </w:rPr>
        <w:t>公式</w:t>
      </w:r>
      <w:r w:rsidR="00195907">
        <w:rPr>
          <w:rFonts w:hint="eastAsia"/>
        </w:rPr>
        <w:t>自动生成相应的逻辑表达式。</w:t>
      </w:r>
    </w:p>
    <w:p w14:paraId="0CE5F641" w14:textId="5BFFADEC" w:rsidR="00DB2DC1" w:rsidRPr="00DB2DC1" w:rsidRDefault="00E62F92" w:rsidP="00073AA8">
      <w:pPr>
        <w:pStyle w:val="a3"/>
        <w:ind w:firstLine="480"/>
      </w:pPr>
      <w:r>
        <w:rPr>
          <w:rFonts w:hint="eastAsia"/>
        </w:rPr>
        <w:t>输出函数组合逻辑主要是</w:t>
      </w:r>
      <w:r w:rsidRPr="00E62F92">
        <w:t>利用当前状态生成</w:t>
      </w:r>
      <w:r w:rsidRPr="00E62F92">
        <w:rPr>
          <w:rFonts w:hint="eastAsia"/>
        </w:rPr>
        <w:t>当前的状态周期和节拍信号，</w:t>
      </w:r>
      <w:r w:rsidR="00985914">
        <w:rPr>
          <w:rFonts w:hint="eastAsia"/>
        </w:rPr>
        <w:t>非常简单，不多赘述</w:t>
      </w:r>
      <w:r w:rsidR="00073AA8">
        <w:rPr>
          <w:rFonts w:hint="eastAsia"/>
        </w:rPr>
        <w:t>。</w:t>
      </w:r>
    </w:p>
    <w:p w14:paraId="7C5CF033" w14:textId="430C2B09" w:rsidR="00251310" w:rsidRDefault="00985914" w:rsidP="00251310">
      <w:pPr>
        <w:pStyle w:val="30"/>
        <w:tabs>
          <w:tab w:val="left" w:pos="1080"/>
        </w:tabs>
        <w:spacing w:beforeLines="0" w:before="229" w:afterLines="0" w:after="229"/>
        <w:rPr>
          <w:bCs w:val="0"/>
        </w:rPr>
      </w:pPr>
      <w:r w:rsidRPr="00985914">
        <w:rPr>
          <w:rFonts w:hint="eastAsia"/>
          <w:bCs w:val="0"/>
        </w:rPr>
        <w:t>硬布线控制器组合逻辑单元</w:t>
      </w:r>
      <w:r>
        <w:rPr>
          <w:rFonts w:hint="eastAsia"/>
          <w:bCs w:val="0"/>
        </w:rPr>
        <w:t>设计</w:t>
      </w:r>
    </w:p>
    <w:p w14:paraId="26AAC9D7" w14:textId="30138745" w:rsidR="0096562F" w:rsidRDefault="00985914" w:rsidP="0096562F">
      <w:pPr>
        <w:pStyle w:val="a3"/>
        <w:ind w:firstLine="480"/>
      </w:pPr>
      <w:r>
        <w:rPr>
          <w:rFonts w:hint="eastAsia"/>
        </w:rPr>
        <w:t>这里是一个难点，主要难在要分析每个指令在各个状态周期中各个节拍的运行过程，</w:t>
      </w:r>
      <w:r w:rsidR="00EF3A51">
        <w:rPr>
          <w:rFonts w:hint="eastAsia"/>
        </w:rPr>
        <w:t>即指令的数据通路，</w:t>
      </w:r>
      <w:r>
        <w:rPr>
          <w:rFonts w:hint="eastAsia"/>
        </w:rPr>
        <w:t>才能成功分析出对应控制信号</w:t>
      </w:r>
      <w:r w:rsidR="00EF3A51">
        <w:rPr>
          <w:rFonts w:hint="eastAsia"/>
        </w:rPr>
        <w:t>，</w:t>
      </w:r>
      <w:r w:rsidR="00073AA8">
        <w:rPr>
          <w:rFonts w:hint="eastAsia"/>
        </w:rPr>
        <w:t>但是由于</w:t>
      </w:r>
      <w:r w:rsidR="00EF3A51">
        <w:rPr>
          <w:rFonts w:hint="eastAsia"/>
        </w:rPr>
        <w:t>这里书上基本都由现成的，</w:t>
      </w:r>
      <w:r w:rsidR="00073AA8">
        <w:rPr>
          <w:rFonts w:hint="eastAsia"/>
        </w:rPr>
        <w:t>所以大大降低了难度，</w:t>
      </w:r>
      <w:r w:rsidR="00EF3A51">
        <w:rPr>
          <w:rFonts w:hint="eastAsia"/>
        </w:rPr>
        <w:t>只用稍微分析的一下</w:t>
      </w:r>
      <w:proofErr w:type="spellStart"/>
      <w:r w:rsidR="00EF3A51">
        <w:rPr>
          <w:rFonts w:hint="eastAsia"/>
        </w:rPr>
        <w:t>slt</w:t>
      </w:r>
      <w:proofErr w:type="spellEnd"/>
      <w:r w:rsidR="00EF3A51">
        <w:rPr>
          <w:rFonts w:hint="eastAsia"/>
        </w:rPr>
        <w:t>指令。</w:t>
      </w:r>
    </w:p>
    <w:p w14:paraId="7380AB70" w14:textId="53E3605F" w:rsidR="00EF3A51" w:rsidRDefault="00EF3A51" w:rsidP="0096562F">
      <w:pPr>
        <w:pStyle w:val="a3"/>
        <w:ind w:firstLine="480"/>
      </w:pPr>
      <w:r>
        <w:rPr>
          <w:rFonts w:hint="eastAsia"/>
        </w:rPr>
        <w:t>对于</w:t>
      </w:r>
      <w:proofErr w:type="spellStart"/>
      <w:r>
        <w:rPr>
          <w:rFonts w:hint="eastAsia"/>
        </w:rPr>
        <w:t>slt</w:t>
      </w:r>
      <w:proofErr w:type="spellEnd"/>
      <w:r>
        <w:rPr>
          <w:rFonts w:hint="eastAsia"/>
        </w:rPr>
        <w:t>指令，其为一条</w:t>
      </w:r>
      <w:r>
        <w:rPr>
          <w:rFonts w:hint="eastAsia"/>
        </w:rPr>
        <w:t>R</w:t>
      </w:r>
      <w:r>
        <w:rPr>
          <w:rFonts w:hint="eastAsia"/>
        </w:rPr>
        <w:t>型指令，功能为</w:t>
      </w:r>
      <w:r w:rsidRPr="00EF3A51">
        <w:rPr>
          <w:rFonts w:hint="eastAsia"/>
        </w:rPr>
        <w:t>If (rs1 &lt; rs2) R[</w:t>
      </w:r>
      <w:proofErr w:type="spellStart"/>
      <w:r w:rsidRPr="00EF3A51">
        <w:rPr>
          <w:rFonts w:hint="eastAsia"/>
        </w:rPr>
        <w:t>rd</w:t>
      </w:r>
      <w:proofErr w:type="spellEnd"/>
      <w:r w:rsidRPr="00EF3A51">
        <w:rPr>
          <w:rFonts w:hint="eastAsia"/>
        </w:rPr>
        <w:t xml:space="preserve">] </w:t>
      </w:r>
      <w:r w:rsidRPr="00EF3A51">
        <w:rPr>
          <w:rFonts w:hint="eastAsia"/>
        </w:rPr>
        <w:t>←</w:t>
      </w:r>
      <w:r w:rsidRPr="00EF3A51">
        <w:rPr>
          <w:rFonts w:hint="eastAsia"/>
        </w:rPr>
        <w:t xml:space="preserve"> 1 else R[</w:t>
      </w:r>
      <w:proofErr w:type="spellStart"/>
      <w:r w:rsidRPr="00EF3A51">
        <w:rPr>
          <w:rFonts w:hint="eastAsia"/>
        </w:rPr>
        <w:t>rd</w:t>
      </w:r>
      <w:proofErr w:type="spellEnd"/>
      <w:r w:rsidRPr="00EF3A51">
        <w:rPr>
          <w:rFonts w:hint="eastAsia"/>
        </w:rPr>
        <w:t xml:space="preserve">] </w:t>
      </w:r>
      <w:r w:rsidRPr="00EF3A51">
        <w:rPr>
          <w:rFonts w:hint="eastAsia"/>
        </w:rPr>
        <w:t>←</w:t>
      </w:r>
      <w:r w:rsidRPr="00EF3A51">
        <w:rPr>
          <w:rFonts w:hint="eastAsia"/>
        </w:rPr>
        <w:t xml:space="preserve"> 0</w:t>
      </w:r>
      <w:r>
        <w:t>,</w:t>
      </w:r>
    </w:p>
    <w:p w14:paraId="54F4FB38" w14:textId="7AF5FA8F" w:rsidR="00EF3A51" w:rsidRDefault="00EF3A51" w:rsidP="0096562F">
      <w:pPr>
        <w:pStyle w:val="a3"/>
        <w:ind w:firstLine="480"/>
      </w:pPr>
      <w:r>
        <w:rPr>
          <w:rFonts w:hint="eastAsia"/>
        </w:rPr>
        <w:t>由于控制指令有</w:t>
      </w:r>
      <w:proofErr w:type="spellStart"/>
      <w:r>
        <w:rPr>
          <w:rFonts w:hint="eastAsia"/>
        </w:rPr>
        <w:t>slt</w:t>
      </w:r>
      <w:proofErr w:type="spellEnd"/>
      <w:r>
        <w:rPr>
          <w:rFonts w:hint="eastAsia"/>
        </w:rPr>
        <w:t>指令，所以数据通路跟</w:t>
      </w:r>
      <w:r>
        <w:rPr>
          <w:rFonts w:hint="eastAsia"/>
        </w:rPr>
        <w:t>add</w:t>
      </w:r>
      <w:r>
        <w:rPr>
          <w:rFonts w:hint="eastAsia"/>
        </w:rPr>
        <w:t>指令一样，唯一不同的是把</w:t>
      </w:r>
      <w:r>
        <w:rPr>
          <w:rFonts w:hint="eastAsia"/>
        </w:rPr>
        <w:t>add</w:t>
      </w:r>
      <w:r>
        <w:rPr>
          <w:rFonts w:hint="eastAsia"/>
        </w:rPr>
        <w:t>信</w:t>
      </w:r>
      <w:r>
        <w:rPr>
          <w:rFonts w:hint="eastAsia"/>
        </w:rPr>
        <w:lastRenderedPageBreak/>
        <w:t>号变为</w:t>
      </w:r>
      <w:proofErr w:type="spellStart"/>
      <w:r>
        <w:rPr>
          <w:rFonts w:hint="eastAsia"/>
        </w:rPr>
        <w:t>slt</w:t>
      </w:r>
      <w:proofErr w:type="spellEnd"/>
      <w:r>
        <w:rPr>
          <w:rFonts w:hint="eastAsia"/>
        </w:rPr>
        <w:t>信号。</w:t>
      </w:r>
      <w:r w:rsidR="00073AA8">
        <w:rPr>
          <w:rFonts w:hint="eastAsia"/>
        </w:rPr>
        <w:t>由此可得</w:t>
      </w:r>
      <w:proofErr w:type="spellStart"/>
      <w:r w:rsidR="00073AA8">
        <w:rPr>
          <w:rFonts w:hint="eastAsia"/>
        </w:rPr>
        <w:t>slt</w:t>
      </w:r>
      <w:proofErr w:type="spellEnd"/>
      <w:r w:rsidR="00073AA8">
        <w:rPr>
          <w:rFonts w:hint="eastAsia"/>
        </w:rPr>
        <w:t>指令得控制信号</w:t>
      </w:r>
      <w:r w:rsidR="0064274E">
        <w:rPr>
          <w:rFonts w:hint="eastAsia"/>
        </w:rPr>
        <w:t>。</w:t>
      </w:r>
    </w:p>
    <w:p w14:paraId="47084398" w14:textId="402553EB" w:rsidR="00073AA8" w:rsidRDefault="00073AA8" w:rsidP="00073AA8">
      <w:pPr>
        <w:pStyle w:val="a3"/>
        <w:ind w:firstLine="480"/>
        <w:jc w:val="center"/>
      </w:pPr>
      <w:r>
        <w:rPr>
          <w:noProof/>
        </w:rPr>
        <w:drawing>
          <wp:inline distT="0" distB="0" distL="0" distR="0" wp14:anchorId="14ED7B4F" wp14:editId="18E14C7B">
            <wp:extent cx="4889500" cy="442069"/>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8742" cy="446521"/>
                    </a:xfrm>
                    <a:prstGeom prst="rect">
                      <a:avLst/>
                    </a:prstGeom>
                  </pic:spPr>
                </pic:pic>
              </a:graphicData>
            </a:graphic>
          </wp:inline>
        </w:drawing>
      </w:r>
    </w:p>
    <w:p w14:paraId="7311318A" w14:textId="50A0DB47" w:rsidR="0064274E" w:rsidRDefault="0064274E" w:rsidP="00073AA8">
      <w:pPr>
        <w:pStyle w:val="a3"/>
        <w:ind w:firstLine="480"/>
        <w:jc w:val="center"/>
      </w:pPr>
      <w:r>
        <w:rPr>
          <w:rFonts w:hint="eastAsia"/>
        </w:rPr>
        <w:t>图</w:t>
      </w:r>
      <w:r>
        <w:rPr>
          <w:rFonts w:hint="eastAsia"/>
        </w:rPr>
        <w:t>1</w:t>
      </w:r>
      <w:r>
        <w:t xml:space="preserve">.4 </w:t>
      </w:r>
      <w:proofErr w:type="spellStart"/>
      <w:r>
        <w:rPr>
          <w:rFonts w:hint="eastAsia"/>
        </w:rPr>
        <w:t>slt</w:t>
      </w:r>
      <w:proofErr w:type="spellEnd"/>
      <w:r>
        <w:rPr>
          <w:rFonts w:hint="eastAsia"/>
        </w:rPr>
        <w:t>指令的控制信号</w:t>
      </w:r>
    </w:p>
    <w:p w14:paraId="1AC83A3C" w14:textId="6DDE9F6E" w:rsidR="00A873BE" w:rsidRDefault="00A873BE" w:rsidP="00A873BE">
      <w:pPr>
        <w:pStyle w:val="30"/>
        <w:tabs>
          <w:tab w:val="left" w:pos="1080"/>
        </w:tabs>
        <w:spacing w:beforeLines="0" w:before="229" w:afterLines="0" w:after="229"/>
        <w:rPr>
          <w:bCs w:val="0"/>
        </w:rPr>
      </w:pPr>
      <w:r w:rsidRPr="00A873BE">
        <w:rPr>
          <w:rFonts w:hint="eastAsia"/>
          <w:bCs w:val="0"/>
        </w:rPr>
        <w:t>硬布线控制器的集成</w:t>
      </w:r>
    </w:p>
    <w:p w14:paraId="46090451" w14:textId="231A039B" w:rsidR="00A873BE" w:rsidRDefault="00A873BE" w:rsidP="00A873BE">
      <w:pPr>
        <w:pStyle w:val="a3"/>
        <w:ind w:firstLine="480"/>
      </w:pPr>
      <w:r>
        <w:rPr>
          <w:rFonts w:hint="eastAsia"/>
        </w:rPr>
        <w:t>这一部分主要是</w:t>
      </w:r>
      <w:proofErr w:type="gramStart"/>
      <w:r>
        <w:rPr>
          <w:rFonts w:hint="eastAsia"/>
        </w:rPr>
        <w:t>把之前</w:t>
      </w:r>
      <w:proofErr w:type="gramEnd"/>
      <w:r>
        <w:rPr>
          <w:rFonts w:hint="eastAsia"/>
        </w:rPr>
        <w:t>做的模块全部组合起来，难点在于对控制器模块即工作流程的理解，对于三级周期变长指令的控制器，首先其需要通过状态机生成当前状态，将当前状态送入状态寄存器和输出函数组合电路生成状态周期信号和节拍信号，再根据状态周期和节拍信号，并分析指令的数据通路，</w:t>
      </w:r>
      <w:r w:rsidR="00A97B04">
        <w:rPr>
          <w:rFonts w:hint="eastAsia"/>
        </w:rPr>
        <w:t>最终</w:t>
      </w:r>
      <w:r>
        <w:rPr>
          <w:rFonts w:hint="eastAsia"/>
        </w:rPr>
        <w:t>得出各个状态各个节拍的控制信号</w:t>
      </w:r>
      <w:r w:rsidR="00A97B04">
        <w:rPr>
          <w:rFonts w:hint="eastAsia"/>
        </w:rPr>
        <w:t>。对于状态寄存器，其主要存储上一状态，使得本来应为时序逻辑的状态机变为组合逻辑，见图</w:t>
      </w:r>
      <w:r w:rsidR="00A97B04">
        <w:rPr>
          <w:rFonts w:hint="eastAsia"/>
        </w:rPr>
        <w:t>1</w:t>
      </w:r>
      <w:r w:rsidR="00A97B04">
        <w:t>.5</w:t>
      </w:r>
      <w:r w:rsidR="00A97B04">
        <w:rPr>
          <w:rFonts w:hint="eastAsia"/>
        </w:rPr>
        <w:t>。最后将该控制器放入</w:t>
      </w:r>
      <w:proofErr w:type="spellStart"/>
      <w:r w:rsidR="00A97B04">
        <w:rPr>
          <w:rFonts w:hint="eastAsia"/>
        </w:rPr>
        <w:t>cpu</w:t>
      </w:r>
      <w:proofErr w:type="spellEnd"/>
      <w:r w:rsidR="00A97B04">
        <w:rPr>
          <w:rFonts w:hint="eastAsia"/>
        </w:rPr>
        <w:t>通路中，即可实现一个简易变长周期的</w:t>
      </w:r>
      <w:proofErr w:type="spellStart"/>
      <w:r w:rsidR="00A97B04">
        <w:rPr>
          <w:rFonts w:hint="eastAsia"/>
        </w:rPr>
        <w:t>cpu</w:t>
      </w:r>
      <w:proofErr w:type="spellEnd"/>
      <w:r w:rsidR="00A97B04">
        <w:rPr>
          <w:rFonts w:hint="eastAsia"/>
        </w:rPr>
        <w:t>。</w:t>
      </w:r>
    </w:p>
    <w:p w14:paraId="237E947D" w14:textId="6B77750A" w:rsidR="00A97B04" w:rsidRDefault="00A97B04" w:rsidP="00D10E2D">
      <w:pPr>
        <w:pStyle w:val="a3"/>
        <w:ind w:firstLine="480"/>
        <w:jc w:val="center"/>
      </w:pPr>
      <w:r>
        <w:rPr>
          <w:noProof/>
        </w:rPr>
        <w:drawing>
          <wp:inline distT="0" distB="0" distL="0" distR="0" wp14:anchorId="13FC1F12" wp14:editId="595BC65A">
            <wp:extent cx="3532736" cy="177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9114" cy="1791276"/>
                    </a:xfrm>
                    <a:prstGeom prst="rect">
                      <a:avLst/>
                    </a:prstGeom>
                  </pic:spPr>
                </pic:pic>
              </a:graphicData>
            </a:graphic>
          </wp:inline>
        </w:drawing>
      </w:r>
    </w:p>
    <w:p w14:paraId="60D1FAC4" w14:textId="4E31775F" w:rsidR="00A97B04" w:rsidRDefault="00A97B04" w:rsidP="00A873BE">
      <w:pPr>
        <w:pStyle w:val="a3"/>
        <w:ind w:firstLine="480"/>
      </w:pPr>
      <w:r>
        <w:tab/>
      </w:r>
      <w:r>
        <w:tab/>
      </w:r>
      <w:r>
        <w:tab/>
      </w:r>
      <w:r>
        <w:tab/>
      </w:r>
      <w:r>
        <w:tab/>
      </w:r>
      <w:r>
        <w:tab/>
      </w:r>
      <w:r>
        <w:tab/>
      </w:r>
      <w:r>
        <w:rPr>
          <w:rFonts w:hint="eastAsia"/>
        </w:rPr>
        <w:t>图</w:t>
      </w:r>
      <w:r>
        <w:rPr>
          <w:rFonts w:hint="eastAsia"/>
        </w:rPr>
        <w:t>1</w:t>
      </w:r>
      <w:r>
        <w:t xml:space="preserve">.5 </w:t>
      </w:r>
      <w:r>
        <w:rPr>
          <w:rFonts w:hint="eastAsia"/>
        </w:rPr>
        <w:t>控制器集成</w:t>
      </w:r>
    </w:p>
    <w:p w14:paraId="5ABD4E6D" w14:textId="6B08F80B" w:rsidR="00A97B04" w:rsidRDefault="00D97FE1" w:rsidP="00D10E2D">
      <w:pPr>
        <w:pStyle w:val="a3"/>
        <w:ind w:firstLine="480"/>
        <w:jc w:val="center"/>
      </w:pPr>
      <w:r>
        <w:rPr>
          <w:noProof/>
        </w:rPr>
        <w:drawing>
          <wp:inline distT="0" distB="0" distL="0" distR="0" wp14:anchorId="42B003E3" wp14:editId="5189B81A">
            <wp:extent cx="3714750" cy="22742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5368" cy="2299163"/>
                    </a:xfrm>
                    <a:prstGeom prst="rect">
                      <a:avLst/>
                    </a:prstGeom>
                  </pic:spPr>
                </pic:pic>
              </a:graphicData>
            </a:graphic>
          </wp:inline>
        </w:drawing>
      </w:r>
    </w:p>
    <w:p w14:paraId="62EC8875" w14:textId="1DE10A00" w:rsidR="00A97B04" w:rsidRPr="00A873BE" w:rsidRDefault="00D97FE1" w:rsidP="00D10E2D">
      <w:pPr>
        <w:pStyle w:val="a3"/>
        <w:ind w:firstLine="480"/>
        <w:jc w:val="center"/>
      </w:pPr>
      <w:r>
        <w:rPr>
          <w:rFonts w:hint="eastAsia"/>
        </w:rPr>
        <w:t>图</w:t>
      </w:r>
      <w:r>
        <w:rPr>
          <w:rFonts w:hint="eastAsia"/>
        </w:rPr>
        <w:t>1</w:t>
      </w:r>
      <w:r>
        <w:t xml:space="preserve">.6 </w:t>
      </w:r>
      <w:r>
        <w:rPr>
          <w:rFonts w:hint="eastAsia"/>
        </w:rPr>
        <w:t>CPU</w:t>
      </w:r>
      <w:r>
        <w:rPr>
          <w:rFonts w:hint="eastAsia"/>
        </w:rPr>
        <w:t>通路图</w:t>
      </w:r>
    </w:p>
    <w:p w14:paraId="3C15F64B" w14:textId="77777777" w:rsidR="00251310" w:rsidRDefault="00251310" w:rsidP="00251310">
      <w:pPr>
        <w:pStyle w:val="2"/>
      </w:pPr>
      <w:bookmarkStart w:id="25" w:name="_Toc499846046"/>
      <w:bookmarkStart w:id="26" w:name="_Toc90585199"/>
      <w:r>
        <w:rPr>
          <w:rFonts w:hint="eastAsia"/>
        </w:rPr>
        <w:lastRenderedPageBreak/>
        <w:t>故障与调试</w:t>
      </w:r>
      <w:bookmarkEnd w:id="25"/>
      <w:bookmarkEnd w:id="26"/>
    </w:p>
    <w:p w14:paraId="31967370" w14:textId="73C88020" w:rsidR="00251310" w:rsidRDefault="00073AA8" w:rsidP="00251310">
      <w:pPr>
        <w:pStyle w:val="30"/>
        <w:keepNext w:val="0"/>
        <w:keepLines w:val="0"/>
        <w:tabs>
          <w:tab w:val="left" w:pos="1080"/>
        </w:tabs>
        <w:spacing w:beforeLines="0" w:before="229" w:afterLines="0" w:after="229"/>
      </w:pPr>
      <w:r>
        <w:rPr>
          <w:rFonts w:hint="eastAsia"/>
        </w:rPr>
        <w:t>状态机无输入问题</w:t>
      </w:r>
    </w:p>
    <w:p w14:paraId="1A29D0A6" w14:textId="52AFDF66" w:rsidR="00251310" w:rsidRDefault="00251310" w:rsidP="006D2E20">
      <w:pPr>
        <w:pStyle w:val="a3"/>
        <w:ind w:firstLine="482"/>
      </w:pPr>
      <w:r w:rsidRPr="007E12D0">
        <w:rPr>
          <w:rFonts w:hint="eastAsia"/>
          <w:b/>
        </w:rPr>
        <w:t>故障</w:t>
      </w:r>
      <w:r>
        <w:rPr>
          <w:rFonts w:hint="eastAsia"/>
          <w:b/>
        </w:rPr>
        <w:t>现象</w:t>
      </w:r>
      <w:r w:rsidRPr="007E12D0">
        <w:rPr>
          <w:rFonts w:hint="eastAsia"/>
          <w:b/>
        </w:rPr>
        <w:t>：</w:t>
      </w:r>
      <w:r w:rsidR="006D2E20">
        <w:rPr>
          <w:rFonts w:hint="eastAsia"/>
        </w:rPr>
        <w:t>对于状态机无输入的情形，无法正确跳转对应状态。</w:t>
      </w:r>
    </w:p>
    <w:p w14:paraId="51361D69" w14:textId="3C5AD3C6"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6D2E20">
        <w:rPr>
          <w:rFonts w:hint="eastAsia"/>
        </w:rPr>
        <w:t>图</w:t>
      </w:r>
      <w:r w:rsidR="006D2E20">
        <w:rPr>
          <w:rFonts w:hint="eastAsia"/>
        </w:rPr>
        <w:t>1</w:t>
      </w:r>
      <w:r w:rsidR="006D2E20">
        <w:t>.3</w:t>
      </w:r>
      <w:r>
        <w:rPr>
          <w:rFonts w:hint="eastAsia"/>
        </w:rPr>
        <w:t>，</w:t>
      </w:r>
      <w:r w:rsidR="006D2E20">
        <w:rPr>
          <w:rFonts w:hint="eastAsia"/>
        </w:rPr>
        <w:t>可以看到</w:t>
      </w:r>
      <w:proofErr w:type="gramStart"/>
      <w:r w:rsidR="006D2E20">
        <w:rPr>
          <w:rFonts w:hint="eastAsia"/>
        </w:rPr>
        <w:t>在取指最后</w:t>
      </w:r>
      <w:proofErr w:type="gramEnd"/>
      <w:r w:rsidR="006D2E20">
        <w:rPr>
          <w:rFonts w:hint="eastAsia"/>
        </w:rPr>
        <w:t>一个节拍，有一种可能是没有任何输入。</w:t>
      </w:r>
      <w:r w:rsidR="006D2E20" w:rsidRPr="00A91B4A">
        <w:t xml:space="preserve"> </w:t>
      </w:r>
    </w:p>
    <w:p w14:paraId="56C85C79" w14:textId="5D4960DD" w:rsidR="00D97FE1" w:rsidRDefault="00251310" w:rsidP="00D10E2D">
      <w:pPr>
        <w:pStyle w:val="a3"/>
        <w:ind w:firstLine="482"/>
      </w:pPr>
      <w:r w:rsidRPr="007E12D0">
        <w:rPr>
          <w:rFonts w:hint="eastAsia"/>
          <w:b/>
        </w:rPr>
        <w:t>解决方案</w:t>
      </w:r>
      <w:r>
        <w:rPr>
          <w:rFonts w:hint="eastAsia"/>
          <w:b/>
        </w:rPr>
        <w:t>：</w:t>
      </w:r>
      <w:proofErr w:type="gramStart"/>
      <w:r w:rsidR="006D2E20">
        <w:rPr>
          <w:rFonts w:hint="eastAsia"/>
        </w:rPr>
        <w:t>在取指最后</w:t>
      </w:r>
      <w:proofErr w:type="gramEnd"/>
      <w:r w:rsidR="006D2E20">
        <w:rPr>
          <w:rFonts w:hint="eastAsia"/>
        </w:rPr>
        <w:t>一个节拍时，在所有输入为</w:t>
      </w:r>
      <w:r w:rsidR="006D2E20">
        <w:rPr>
          <w:rFonts w:hint="eastAsia"/>
        </w:rPr>
        <w:t>0</w:t>
      </w:r>
      <w:r w:rsidR="006D2E20">
        <w:rPr>
          <w:rFonts w:hint="eastAsia"/>
        </w:rPr>
        <w:t>的情形下，跳转至执行状态。</w:t>
      </w:r>
      <w:r w:rsidR="006D2E20" w:rsidRPr="00E85627">
        <w:t xml:space="preserve"> </w:t>
      </w:r>
    </w:p>
    <w:p w14:paraId="014C8EBB" w14:textId="50290ED0" w:rsidR="00D97FE1" w:rsidRDefault="00D97FE1" w:rsidP="00D97FE1">
      <w:pPr>
        <w:pStyle w:val="30"/>
        <w:keepNext w:val="0"/>
        <w:keepLines w:val="0"/>
        <w:tabs>
          <w:tab w:val="left" w:pos="1080"/>
        </w:tabs>
        <w:spacing w:beforeLines="0" w:before="229" w:afterLines="0" w:after="229"/>
      </w:pPr>
      <w:r>
        <w:rPr>
          <w:rFonts w:hint="eastAsia"/>
        </w:rPr>
        <w:t>状态寄存器上下沿问题</w:t>
      </w:r>
    </w:p>
    <w:p w14:paraId="72CFE72F" w14:textId="79A5E654" w:rsidR="00D97FE1" w:rsidRDefault="00D97FE1" w:rsidP="00D97FE1">
      <w:pPr>
        <w:pStyle w:val="a3"/>
        <w:ind w:firstLine="482"/>
      </w:pPr>
      <w:r w:rsidRPr="007E12D0">
        <w:rPr>
          <w:rFonts w:hint="eastAsia"/>
          <w:b/>
        </w:rPr>
        <w:t>故障</w:t>
      </w:r>
      <w:r>
        <w:rPr>
          <w:rFonts w:hint="eastAsia"/>
          <w:b/>
        </w:rPr>
        <w:t>现象</w:t>
      </w:r>
      <w:r w:rsidRPr="007E12D0">
        <w:rPr>
          <w:rFonts w:hint="eastAsia"/>
          <w:b/>
        </w:rPr>
        <w:t>：</w:t>
      </w:r>
      <w:r>
        <w:rPr>
          <w:rFonts w:hint="eastAsia"/>
        </w:rPr>
        <w:t>输出重复。</w:t>
      </w:r>
    </w:p>
    <w:p w14:paraId="2CE4F395" w14:textId="0FBAD2E7" w:rsidR="00D97FE1" w:rsidRPr="00A91B4A" w:rsidRDefault="00D97FE1" w:rsidP="00D97FE1">
      <w:pPr>
        <w:pStyle w:val="a3"/>
        <w:ind w:firstLine="482"/>
      </w:pPr>
      <w:r>
        <w:rPr>
          <w:rFonts w:hint="eastAsia"/>
          <w:b/>
        </w:rPr>
        <w:t>原因分析</w:t>
      </w:r>
      <w:r w:rsidRPr="007E12D0">
        <w:rPr>
          <w:rFonts w:hint="eastAsia"/>
          <w:b/>
        </w:rPr>
        <w:t>：</w:t>
      </w:r>
      <w:r w:rsidRPr="00B70466">
        <w:t xml:space="preserve"> </w:t>
      </w:r>
      <w:r w:rsidRPr="00B70466">
        <w:rPr>
          <w:rFonts w:hint="eastAsia"/>
        </w:rPr>
        <w:t>由于状态寄存器的时钟和</w:t>
      </w:r>
      <w:proofErr w:type="spellStart"/>
      <w:r w:rsidRPr="00B70466">
        <w:rPr>
          <w:rFonts w:hint="eastAsia"/>
        </w:rPr>
        <w:t>cpu</w:t>
      </w:r>
      <w:proofErr w:type="spellEnd"/>
      <w:r w:rsidRPr="00B70466">
        <w:rPr>
          <w:rFonts w:hint="eastAsia"/>
        </w:rPr>
        <w:t>其他部件的时钟相同，导致</w:t>
      </w:r>
      <w:r w:rsidR="00B70466" w:rsidRPr="00B70466">
        <w:rPr>
          <w:rFonts w:hint="eastAsia"/>
        </w:rPr>
        <w:t>状态改变的时候其余部件也同时改变，由于延迟问题，此时其余部件并未得到当前的控制信号而是上一指令的控制信号</w:t>
      </w:r>
      <w:r>
        <w:rPr>
          <w:rFonts w:hint="eastAsia"/>
        </w:rPr>
        <w:t>。</w:t>
      </w:r>
      <w:r w:rsidRPr="00A91B4A">
        <w:t xml:space="preserve"> </w:t>
      </w:r>
    </w:p>
    <w:p w14:paraId="53F788DC" w14:textId="683D3966" w:rsidR="00D97FE1" w:rsidRPr="00B70466" w:rsidRDefault="00D97FE1" w:rsidP="00B70466">
      <w:pPr>
        <w:pStyle w:val="a3"/>
        <w:ind w:firstLine="482"/>
      </w:pPr>
      <w:r w:rsidRPr="007E12D0">
        <w:rPr>
          <w:rFonts w:hint="eastAsia"/>
          <w:b/>
        </w:rPr>
        <w:t>解决方案</w:t>
      </w:r>
      <w:r>
        <w:rPr>
          <w:rFonts w:hint="eastAsia"/>
          <w:b/>
        </w:rPr>
        <w:t>：</w:t>
      </w:r>
      <w:r w:rsidR="00B70466">
        <w:rPr>
          <w:rFonts w:hint="eastAsia"/>
        </w:rPr>
        <w:t>将状态寄存器和其它部件时钟</w:t>
      </w:r>
      <w:proofErr w:type="gramStart"/>
      <w:r w:rsidR="00B70466">
        <w:rPr>
          <w:rFonts w:hint="eastAsia"/>
        </w:rPr>
        <w:t>的沿向错开</w:t>
      </w:r>
      <w:proofErr w:type="gramEnd"/>
      <w:r>
        <w:rPr>
          <w:rFonts w:hint="eastAsia"/>
        </w:rPr>
        <w:t>。</w:t>
      </w:r>
      <w:r w:rsidRPr="00E85627">
        <w:t xml:space="preserve"> </w:t>
      </w:r>
    </w:p>
    <w:p w14:paraId="14C43E22" w14:textId="77777777" w:rsidR="00251310" w:rsidRDefault="00251310" w:rsidP="00251310">
      <w:pPr>
        <w:pStyle w:val="2"/>
        <w:keepNext w:val="0"/>
        <w:tabs>
          <w:tab w:val="clear" w:pos="567"/>
          <w:tab w:val="num" w:pos="720"/>
        </w:tabs>
        <w:spacing w:beforeLines="100" w:afterLines="100"/>
        <w:ind w:left="576" w:hanging="576"/>
      </w:pPr>
      <w:bookmarkStart w:id="27" w:name="_Toc499846047"/>
      <w:bookmarkStart w:id="28" w:name="_Toc90585200"/>
      <w:r>
        <w:t>测试与分析</w:t>
      </w:r>
      <w:bookmarkEnd w:id="27"/>
      <w:bookmarkEnd w:id="28"/>
    </w:p>
    <w:p w14:paraId="7701725D" w14:textId="6555160B" w:rsidR="00251310" w:rsidRDefault="00B70466" w:rsidP="00B70466">
      <w:pPr>
        <w:pStyle w:val="a3"/>
        <w:ind w:firstLine="480"/>
        <w:jc w:val="center"/>
      </w:pPr>
      <w:r>
        <w:rPr>
          <w:noProof/>
        </w:rPr>
        <w:drawing>
          <wp:inline distT="0" distB="0" distL="0" distR="0" wp14:anchorId="4823C344" wp14:editId="1F06DF99">
            <wp:extent cx="4229467" cy="205758"/>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467" cy="205758"/>
                    </a:xfrm>
                    <a:prstGeom prst="rect">
                      <a:avLst/>
                    </a:prstGeom>
                  </pic:spPr>
                </pic:pic>
              </a:graphicData>
            </a:graphic>
          </wp:inline>
        </w:drawing>
      </w:r>
    </w:p>
    <w:p w14:paraId="0C3B7E96" w14:textId="6CF9A9DB" w:rsidR="00B70466" w:rsidRDefault="00B70466" w:rsidP="00B70466">
      <w:pPr>
        <w:pStyle w:val="a3"/>
        <w:ind w:firstLine="480"/>
        <w:jc w:val="center"/>
      </w:pPr>
      <w:r>
        <w:rPr>
          <w:rFonts w:hint="eastAsia"/>
        </w:rPr>
        <w:t>图</w:t>
      </w:r>
      <w:r>
        <w:rPr>
          <w:rFonts w:hint="eastAsia"/>
        </w:rPr>
        <w:t>1</w:t>
      </w:r>
      <w:r>
        <w:t xml:space="preserve">.7 </w:t>
      </w:r>
      <w:r>
        <w:rPr>
          <w:rFonts w:hint="eastAsia"/>
        </w:rPr>
        <w:t>测试结果</w:t>
      </w:r>
    </w:p>
    <w:p w14:paraId="40F6229B" w14:textId="31F01A28" w:rsidR="00B70466" w:rsidRDefault="00B70466" w:rsidP="00B70466">
      <w:pPr>
        <w:pStyle w:val="a3"/>
        <w:ind w:firstLine="480"/>
      </w:pPr>
      <w:r>
        <w:rPr>
          <w:rFonts w:hint="eastAsia"/>
        </w:rPr>
        <w:t>由图</w:t>
      </w:r>
      <w:r>
        <w:rPr>
          <w:rFonts w:hint="eastAsia"/>
        </w:rPr>
        <w:t>1</w:t>
      </w:r>
      <w:r>
        <w:t>.7</w:t>
      </w:r>
      <w:r>
        <w:rPr>
          <w:rFonts w:hint="eastAsia"/>
        </w:rPr>
        <w:t>可以看到，</w:t>
      </w:r>
      <w:proofErr w:type="spellStart"/>
      <w:r>
        <w:rPr>
          <w:rFonts w:hint="eastAsia"/>
        </w:rPr>
        <w:t>cpu</w:t>
      </w:r>
      <w:proofErr w:type="spellEnd"/>
      <w:r>
        <w:rPr>
          <w:rFonts w:hint="eastAsia"/>
        </w:rPr>
        <w:t>成功的运行了冒泡排序，并输出了正确</w:t>
      </w:r>
      <w:r w:rsidR="00A07DDF">
        <w:rPr>
          <w:rFonts w:hint="eastAsia"/>
        </w:rPr>
        <w:t>结果。</w:t>
      </w:r>
    </w:p>
    <w:p w14:paraId="63284AF8" w14:textId="442670DE" w:rsidR="00D10E2D" w:rsidRDefault="00D10E2D" w:rsidP="00B70466">
      <w:pPr>
        <w:pStyle w:val="a3"/>
        <w:ind w:firstLine="480"/>
      </w:pPr>
    </w:p>
    <w:p w14:paraId="7DD910EE" w14:textId="4EDB6205" w:rsidR="00D10E2D" w:rsidRPr="00207D8A" w:rsidRDefault="00D10E2D" w:rsidP="00D10E2D">
      <w:pPr>
        <w:pStyle w:val="10"/>
        <w:numPr>
          <w:ilvl w:val="0"/>
          <w:numId w:val="10"/>
        </w:numPr>
      </w:pPr>
      <w:bookmarkStart w:id="29" w:name="_Toc90585201"/>
      <w:r>
        <w:rPr>
          <w:rFonts w:hint="eastAsia"/>
        </w:rPr>
        <w:lastRenderedPageBreak/>
        <w:t>CPU</w:t>
      </w:r>
      <w:r>
        <w:rPr>
          <w:rFonts w:hint="eastAsia"/>
        </w:rPr>
        <w:t>中断设计实验</w:t>
      </w:r>
      <w:bookmarkEnd w:id="29"/>
    </w:p>
    <w:p w14:paraId="0B6B7D24" w14:textId="77777777" w:rsidR="00D10E2D" w:rsidRDefault="00D10E2D" w:rsidP="00D10E2D">
      <w:pPr>
        <w:pStyle w:val="2"/>
      </w:pPr>
      <w:bookmarkStart w:id="30" w:name="_Toc90585202"/>
      <w:r>
        <w:rPr>
          <w:rFonts w:hint="eastAsia"/>
        </w:rPr>
        <w:t>设计要求</w:t>
      </w:r>
      <w:bookmarkEnd w:id="30"/>
    </w:p>
    <w:p w14:paraId="35AC792A" w14:textId="5D1F3E05" w:rsidR="00D10E2D" w:rsidRDefault="00D10E2D" w:rsidP="00D10E2D">
      <w:pPr>
        <w:pStyle w:val="a3"/>
        <w:ind w:firstLine="480"/>
      </w:pPr>
      <w:r>
        <w:rPr>
          <w:rFonts w:hint="eastAsia"/>
        </w:rPr>
        <w:t>本次实验需要设计</w:t>
      </w:r>
      <w:r w:rsidR="00D30C53">
        <w:rPr>
          <w:rFonts w:hint="eastAsia"/>
        </w:rPr>
        <w:t>现代时序带中断</w:t>
      </w:r>
      <w:r>
        <w:rPr>
          <w:rFonts w:hint="eastAsia"/>
        </w:rPr>
        <w:t>的</w:t>
      </w:r>
      <w:r>
        <w:rPr>
          <w:rFonts w:hint="eastAsia"/>
        </w:rPr>
        <w:t>CPU</w:t>
      </w:r>
      <w:r>
        <w:rPr>
          <w:rFonts w:hint="eastAsia"/>
        </w:rPr>
        <w:t>，</w:t>
      </w:r>
      <w:r w:rsidR="00D30C53">
        <w:rPr>
          <w:rFonts w:hint="eastAsia"/>
        </w:rPr>
        <w:t>分为微程序控制和硬布线控制，</w:t>
      </w:r>
      <w:r>
        <w:rPr>
          <w:rFonts w:hint="eastAsia"/>
        </w:rPr>
        <w:t>具体而言，可拆分为如下设计目标：</w:t>
      </w:r>
    </w:p>
    <w:p w14:paraId="34B104BE" w14:textId="7B67BF18" w:rsidR="00D10E2D" w:rsidRDefault="00D10E2D" w:rsidP="00D10E2D">
      <w:pPr>
        <w:pStyle w:val="a3"/>
        <w:ind w:firstLine="480"/>
      </w:pPr>
      <w:r>
        <w:t xml:space="preserve">1. </w:t>
      </w:r>
      <w:r w:rsidR="00D30C53" w:rsidRPr="00D30C53">
        <w:rPr>
          <w:rFonts w:hint="eastAsia"/>
        </w:rPr>
        <w:t>利用比较器等功能模块将</w:t>
      </w:r>
      <w:r w:rsidR="00D30C53" w:rsidRPr="00D30C53">
        <w:rPr>
          <w:rFonts w:hint="eastAsia"/>
        </w:rPr>
        <w:t>32</w:t>
      </w:r>
      <w:r w:rsidR="00D30C53" w:rsidRPr="00D30C53">
        <w:rPr>
          <w:rFonts w:hint="eastAsia"/>
        </w:rPr>
        <w:t>位</w:t>
      </w:r>
      <w:proofErr w:type="spellStart"/>
      <w:r w:rsidR="00D30C53" w:rsidRPr="00D30C53">
        <w:rPr>
          <w:rFonts w:hint="eastAsia"/>
        </w:rPr>
        <w:t>RiscV</w:t>
      </w:r>
      <w:proofErr w:type="spellEnd"/>
      <w:r w:rsidR="00D30C53" w:rsidRPr="00D30C53">
        <w:rPr>
          <w:rFonts w:hint="eastAsia"/>
        </w:rPr>
        <w:t>指令字译码生成</w:t>
      </w:r>
      <w:r w:rsidR="00D30C53" w:rsidRPr="00D30C53">
        <w:rPr>
          <w:rFonts w:hint="eastAsia"/>
        </w:rPr>
        <w:t>LW</w:t>
      </w:r>
      <w:r w:rsidR="00D30C53" w:rsidRPr="00D30C53">
        <w:rPr>
          <w:rFonts w:hint="eastAsia"/>
        </w:rPr>
        <w:t>、</w:t>
      </w:r>
      <w:r w:rsidR="00D30C53" w:rsidRPr="00D30C53">
        <w:rPr>
          <w:rFonts w:hint="eastAsia"/>
        </w:rPr>
        <w:t>SW</w:t>
      </w:r>
      <w:r w:rsidR="00D30C53" w:rsidRPr="00D30C53">
        <w:rPr>
          <w:rFonts w:hint="eastAsia"/>
        </w:rPr>
        <w:t>、</w:t>
      </w:r>
      <w:r w:rsidR="00D30C53" w:rsidRPr="00D30C53">
        <w:rPr>
          <w:rFonts w:hint="eastAsia"/>
        </w:rPr>
        <w:t>BEQ</w:t>
      </w:r>
      <w:r w:rsidR="00D30C53" w:rsidRPr="00D30C53">
        <w:rPr>
          <w:rFonts w:hint="eastAsia"/>
        </w:rPr>
        <w:t>、</w:t>
      </w:r>
      <w:r w:rsidR="00D30C53" w:rsidRPr="00D30C53">
        <w:rPr>
          <w:rFonts w:hint="eastAsia"/>
        </w:rPr>
        <w:t>SLT</w:t>
      </w:r>
      <w:r w:rsidR="00D30C53" w:rsidRPr="00D30C53">
        <w:rPr>
          <w:rFonts w:hint="eastAsia"/>
        </w:rPr>
        <w:t>、</w:t>
      </w:r>
      <w:r w:rsidR="00D30C53" w:rsidRPr="00D30C53">
        <w:rPr>
          <w:rFonts w:hint="eastAsia"/>
        </w:rPr>
        <w:t>ADDI</w:t>
      </w:r>
      <w:r w:rsidR="00D30C53" w:rsidRPr="00D30C53">
        <w:rPr>
          <w:rFonts w:hint="eastAsia"/>
        </w:rPr>
        <w:t>、</w:t>
      </w:r>
      <w:proofErr w:type="spellStart"/>
      <w:r w:rsidR="00D30C53" w:rsidRPr="00D30C53">
        <w:rPr>
          <w:rFonts w:hint="eastAsia"/>
        </w:rPr>
        <w:t>OtherInstr</w:t>
      </w:r>
      <w:proofErr w:type="spellEnd"/>
      <w:r w:rsidR="00D30C53" w:rsidRPr="00D30C53">
        <w:rPr>
          <w:rFonts w:hint="eastAsia"/>
        </w:rPr>
        <w:t>等指令译码信号</w:t>
      </w:r>
    </w:p>
    <w:p w14:paraId="060FC79E" w14:textId="24FB1F39" w:rsidR="00D10E2D" w:rsidRDefault="00D10E2D" w:rsidP="00D10E2D">
      <w:pPr>
        <w:pStyle w:val="a3"/>
        <w:ind w:firstLine="480"/>
      </w:pPr>
      <w:r>
        <w:rPr>
          <w:rFonts w:hint="eastAsia"/>
        </w:rPr>
        <w:t>2</w:t>
      </w:r>
      <w:r>
        <w:t xml:space="preserve">. </w:t>
      </w:r>
      <w:r w:rsidR="00D30C53" w:rsidRPr="00D30C53">
        <w:rPr>
          <w:rFonts w:hint="eastAsia"/>
        </w:rPr>
        <w:t>了解微程序控制器中微程序分支的基本原理，为已经实现的微程序入口查找逻辑增加</w:t>
      </w:r>
      <w:proofErr w:type="spellStart"/>
      <w:r w:rsidR="00D30C53" w:rsidRPr="00D30C53">
        <w:rPr>
          <w:rFonts w:hint="eastAsia"/>
        </w:rPr>
        <w:t>eret</w:t>
      </w:r>
      <w:proofErr w:type="spellEnd"/>
      <w:r w:rsidR="00D30C53" w:rsidRPr="00D30C53">
        <w:rPr>
          <w:rFonts w:hint="eastAsia"/>
        </w:rPr>
        <w:t>对应微程序入口查找逻辑，要求重新设计微程序入口查找逻辑。</w:t>
      </w:r>
    </w:p>
    <w:p w14:paraId="26699CAA" w14:textId="110A104B" w:rsidR="00D10E2D" w:rsidRDefault="00D10E2D" w:rsidP="00D10E2D">
      <w:pPr>
        <w:pStyle w:val="a3"/>
        <w:ind w:firstLine="480"/>
      </w:pPr>
      <w:r>
        <w:t xml:space="preserve">3. </w:t>
      </w:r>
      <w:r w:rsidR="00D30C53" w:rsidRPr="00D30C53">
        <w:rPr>
          <w:rFonts w:hint="eastAsia"/>
        </w:rPr>
        <w:t>了解微程序控制器中微程序分支的基本原理，要求能设计判别测试逻辑，注意这里判别测试逻辑增加了</w:t>
      </w:r>
      <w:r w:rsidR="00D30C53" w:rsidRPr="00D30C53">
        <w:rPr>
          <w:rFonts w:hint="eastAsia"/>
        </w:rPr>
        <w:t>P2</w:t>
      </w:r>
      <w:r w:rsidR="00D30C53" w:rsidRPr="00D30C53">
        <w:rPr>
          <w:rFonts w:hint="eastAsia"/>
        </w:rPr>
        <w:t>位，</w:t>
      </w:r>
      <w:r w:rsidR="00D30C53" w:rsidRPr="00D30C53">
        <w:rPr>
          <w:rFonts w:hint="eastAsia"/>
        </w:rPr>
        <w:t>P2=1</w:t>
      </w:r>
      <w:r w:rsidR="00D30C53" w:rsidRPr="00D30C53">
        <w:rPr>
          <w:rFonts w:hint="eastAsia"/>
        </w:rPr>
        <w:t>表示当前微指令为微程序最后一条微指令，需要进行中断判断，如果存在中断请求，需要转中断响应微程序执行。</w:t>
      </w:r>
    </w:p>
    <w:p w14:paraId="3CABFC4D" w14:textId="4810CA5A" w:rsidR="00D10E2D" w:rsidRDefault="00D10E2D" w:rsidP="00D10E2D">
      <w:pPr>
        <w:pStyle w:val="a3"/>
        <w:ind w:firstLine="480"/>
      </w:pPr>
      <w:r>
        <w:rPr>
          <w:rFonts w:hint="eastAsia"/>
        </w:rPr>
        <w:t>4</w:t>
      </w:r>
      <w:r>
        <w:t xml:space="preserve">. </w:t>
      </w:r>
      <w:r w:rsidR="00D30C53" w:rsidRPr="00D30C53">
        <w:rPr>
          <w:rFonts w:hint="eastAsia"/>
        </w:rPr>
        <w:t>完善微程序框架，将微程序入口查找逻辑</w:t>
      </w:r>
      <w:r w:rsidR="00D30C53" w:rsidRPr="00D30C53">
        <w:rPr>
          <w:rFonts w:hint="eastAsia"/>
        </w:rPr>
        <w:t>,</w:t>
      </w:r>
      <w:r w:rsidR="00D30C53" w:rsidRPr="00D30C53">
        <w:rPr>
          <w:rFonts w:hint="eastAsia"/>
        </w:rPr>
        <w:t>判别测试逻辑，控制存储器等部件进行适当连接，实现微程序控制器的主要数据通路，设计微程序并加载到控制存储器中。</w:t>
      </w:r>
    </w:p>
    <w:p w14:paraId="2CFAE7F2" w14:textId="1DC8F128" w:rsidR="00D10E2D" w:rsidRDefault="00D10E2D" w:rsidP="00D10E2D">
      <w:pPr>
        <w:pStyle w:val="a3"/>
        <w:ind w:firstLine="480"/>
      </w:pPr>
      <w:r>
        <w:rPr>
          <w:rFonts w:hint="eastAsia"/>
        </w:rPr>
        <w:t>5</w:t>
      </w:r>
      <w:r>
        <w:t xml:space="preserve">. </w:t>
      </w:r>
      <w:r w:rsidR="00D30C53" w:rsidRPr="00D30C53">
        <w:rPr>
          <w:rFonts w:hint="eastAsia"/>
        </w:rPr>
        <w:t>完成前面</w:t>
      </w:r>
      <w:r w:rsidR="00D30C53">
        <w:rPr>
          <w:rFonts w:hint="eastAsia"/>
        </w:rPr>
        <w:t>任务</w:t>
      </w:r>
      <w:r w:rsidR="00D30C53" w:rsidRPr="00D30C53">
        <w:rPr>
          <w:rFonts w:hint="eastAsia"/>
        </w:rPr>
        <w:t>以后，还需要在单总线数据通路中增加与中断相关的硬件模块，主要包括异常程序地址计数器</w:t>
      </w:r>
      <w:r w:rsidR="00D30C53" w:rsidRPr="00D30C53">
        <w:rPr>
          <w:rFonts w:hint="eastAsia"/>
        </w:rPr>
        <w:t>EPC</w:t>
      </w:r>
      <w:r w:rsidR="00D30C53" w:rsidRPr="00D30C53">
        <w:rPr>
          <w:rFonts w:hint="eastAsia"/>
        </w:rPr>
        <w:t>，中断使能寄存器</w:t>
      </w:r>
      <w:r w:rsidR="00D30C53" w:rsidRPr="00D30C53">
        <w:rPr>
          <w:rFonts w:hint="eastAsia"/>
        </w:rPr>
        <w:t>IE</w:t>
      </w:r>
      <w:r w:rsidR="00D30C53" w:rsidRPr="00D30C53">
        <w:rPr>
          <w:rFonts w:hint="eastAsia"/>
        </w:rPr>
        <w:t>，中断控制器等模块，需要在主电路中将这些模块进行有效连接，并进行最终的联调，测试</w:t>
      </w:r>
      <w:r w:rsidR="00D30C53" w:rsidRPr="00D30C53">
        <w:rPr>
          <w:rFonts w:hint="eastAsia"/>
        </w:rPr>
        <w:t>CPU</w:t>
      </w:r>
      <w:r w:rsidR="00D30C53" w:rsidRPr="00D30C53">
        <w:rPr>
          <w:rFonts w:hint="eastAsia"/>
        </w:rPr>
        <w:t>是否能</w:t>
      </w:r>
      <w:proofErr w:type="gramStart"/>
      <w:r w:rsidR="00D30C53" w:rsidRPr="00D30C53">
        <w:rPr>
          <w:rFonts w:hint="eastAsia"/>
        </w:rPr>
        <w:t>正常响应</w:t>
      </w:r>
      <w:proofErr w:type="gramEnd"/>
      <w:r w:rsidR="00D30C53" w:rsidRPr="00D30C53">
        <w:rPr>
          <w:rFonts w:hint="eastAsia"/>
        </w:rPr>
        <w:t>2</w:t>
      </w:r>
      <w:r w:rsidR="00D30C53" w:rsidRPr="00D30C53">
        <w:rPr>
          <w:rFonts w:hint="eastAsia"/>
        </w:rPr>
        <w:t>个按键对应的中断服务程序。（注意不同按键的中断服务程序入口地址可以利用</w:t>
      </w:r>
      <w:r w:rsidR="00D30C53" w:rsidRPr="00D30C53">
        <w:rPr>
          <w:rFonts w:hint="eastAsia"/>
        </w:rPr>
        <w:t>RARS</w:t>
      </w:r>
      <w:r w:rsidR="00D30C53" w:rsidRPr="00D30C53">
        <w:rPr>
          <w:rFonts w:hint="eastAsia"/>
        </w:rPr>
        <w:t>汇编器汇编源程序查看</w:t>
      </w:r>
      <w:proofErr w:type="spellStart"/>
      <w:r w:rsidR="00D30C53" w:rsidRPr="00D30C53">
        <w:rPr>
          <w:rFonts w:hint="eastAsia"/>
        </w:rPr>
        <w:t>lable</w:t>
      </w:r>
      <w:proofErr w:type="spellEnd"/>
      <w:r w:rsidR="00D30C53" w:rsidRPr="00D30C53">
        <w:rPr>
          <w:rFonts w:hint="eastAsia"/>
        </w:rPr>
        <w:t>地址得到）</w:t>
      </w:r>
    </w:p>
    <w:p w14:paraId="40D849B9" w14:textId="509EA5FF" w:rsidR="00D30C53" w:rsidRDefault="00D30C53" w:rsidP="00D10E2D">
      <w:pPr>
        <w:pStyle w:val="a3"/>
        <w:ind w:firstLine="480"/>
      </w:pPr>
      <w:r>
        <w:rPr>
          <w:rFonts w:hint="eastAsia"/>
        </w:rPr>
        <w:t>6</w:t>
      </w:r>
      <w:r>
        <w:t xml:space="preserve">. </w:t>
      </w:r>
      <w:r w:rsidRPr="00D30C53">
        <w:rPr>
          <w:rFonts w:hint="eastAsia"/>
        </w:rPr>
        <w:t>理解现代时序系统中硬布线控制器中中断机制的实现原理，设计支持中断处理的硬布线控制器核心部件状态机模块</w:t>
      </w:r>
      <w:r w:rsidR="00D17D6F">
        <w:rPr>
          <w:rFonts w:hint="eastAsia"/>
        </w:rPr>
        <w:t>。</w:t>
      </w:r>
    </w:p>
    <w:p w14:paraId="3D455C0C" w14:textId="3AC629E4" w:rsidR="00D30C53" w:rsidRPr="00D30C53" w:rsidRDefault="00D30C53" w:rsidP="00D10E2D">
      <w:pPr>
        <w:pStyle w:val="a3"/>
        <w:ind w:firstLine="480"/>
      </w:pPr>
      <w:r>
        <w:t>7</w:t>
      </w:r>
      <w:r>
        <w:rPr>
          <w:rFonts w:hint="eastAsia"/>
        </w:rPr>
        <w:t>.</w:t>
      </w:r>
      <w:r>
        <w:t xml:space="preserve"> </w:t>
      </w:r>
      <w:r w:rsidRPr="00D30C53">
        <w:rPr>
          <w:rFonts w:hint="eastAsia"/>
        </w:rPr>
        <w:t>在实现指令译码、现代时序状态机模块后，最终实现硬布线控制器的集成，在下图中完成硬布线控制器框架连接，注意硬布线控制器组合逻辑不需要实现直接采用微程序控制器的控制存储器代替即可，完成测试后用硬布线控制器替换</w:t>
      </w:r>
      <w:proofErr w:type="spellStart"/>
      <w:r w:rsidRPr="00D30C53">
        <w:rPr>
          <w:rFonts w:hint="eastAsia"/>
        </w:rPr>
        <w:t>cpu</w:t>
      </w:r>
      <w:proofErr w:type="spellEnd"/>
      <w:r w:rsidRPr="00D30C53">
        <w:rPr>
          <w:rFonts w:hint="eastAsia"/>
        </w:rPr>
        <w:t>中的微程序控制器进行程序测试。</w:t>
      </w:r>
    </w:p>
    <w:p w14:paraId="30A0FDD1" w14:textId="77777777" w:rsidR="00D10E2D" w:rsidRPr="00C14B3B" w:rsidRDefault="00D10E2D" w:rsidP="00D10E2D">
      <w:pPr>
        <w:pStyle w:val="a3"/>
        <w:ind w:firstLine="480"/>
      </w:pPr>
    </w:p>
    <w:p w14:paraId="2B35F8AB" w14:textId="77777777" w:rsidR="00D10E2D" w:rsidRDefault="00D10E2D" w:rsidP="00D10E2D">
      <w:pPr>
        <w:pStyle w:val="2"/>
      </w:pPr>
      <w:bookmarkStart w:id="31" w:name="_Toc90585203"/>
      <w:r>
        <w:rPr>
          <w:rFonts w:hint="eastAsia"/>
        </w:rPr>
        <w:lastRenderedPageBreak/>
        <w:t>方案设计与实验步骤</w:t>
      </w:r>
      <w:bookmarkEnd w:id="31"/>
    </w:p>
    <w:p w14:paraId="5091855F" w14:textId="5060F908" w:rsidR="00D10E2D" w:rsidRDefault="00D10E2D" w:rsidP="00D10E2D">
      <w:pPr>
        <w:pStyle w:val="30"/>
        <w:tabs>
          <w:tab w:val="left" w:pos="1080"/>
        </w:tabs>
        <w:spacing w:beforeLines="0" w:before="229" w:afterLines="0" w:after="229"/>
        <w:rPr>
          <w:bCs w:val="0"/>
        </w:rPr>
      </w:pPr>
      <w:r>
        <w:rPr>
          <w:rFonts w:hint="eastAsia"/>
          <w:bCs w:val="0"/>
        </w:rPr>
        <w:t>指令译码设计</w:t>
      </w:r>
    </w:p>
    <w:p w14:paraId="2DC6B753" w14:textId="38C3E7CD" w:rsidR="00E4640B" w:rsidRPr="00E4640B" w:rsidRDefault="00E4640B" w:rsidP="00E4640B">
      <w:pPr>
        <w:pStyle w:val="a3"/>
        <w:ind w:firstLine="480"/>
      </w:pPr>
      <w:r>
        <w:rPr>
          <w:rFonts w:hint="eastAsia"/>
        </w:rPr>
        <w:t>这个部分和前面一样，只需要再加上中断功能的指令即可，不做过多叙述。</w:t>
      </w:r>
    </w:p>
    <w:p w14:paraId="71AF3F5A" w14:textId="1D8678FC" w:rsidR="00D10E2D" w:rsidRDefault="0064627E" w:rsidP="00D10E2D">
      <w:pPr>
        <w:pStyle w:val="30"/>
        <w:tabs>
          <w:tab w:val="left" w:pos="1080"/>
        </w:tabs>
        <w:spacing w:beforeLines="0" w:before="229" w:afterLines="0" w:after="229"/>
        <w:rPr>
          <w:bCs w:val="0"/>
        </w:rPr>
      </w:pPr>
      <w:r w:rsidRPr="0064627E">
        <w:rPr>
          <w:rFonts w:hint="eastAsia"/>
          <w:bCs w:val="0"/>
        </w:rPr>
        <w:t>微程序入口查找逻辑</w:t>
      </w:r>
    </w:p>
    <w:p w14:paraId="4ADC2D71" w14:textId="3E593E39" w:rsidR="0064627E" w:rsidRDefault="0064627E" w:rsidP="0064627E">
      <w:pPr>
        <w:pStyle w:val="a3"/>
        <w:ind w:firstLine="480"/>
      </w:pPr>
      <w:r>
        <w:rPr>
          <w:rFonts w:hint="eastAsia"/>
        </w:rPr>
        <w:t>这一部分和之前的硬布线不同，由于是采用微程序</w:t>
      </w:r>
      <w:r w:rsidR="004826D1">
        <w:rPr>
          <w:rFonts w:hint="eastAsia"/>
        </w:rPr>
        <w:t>，所以需要找到微程序的入口地址，这里为了方便，采用</w:t>
      </w:r>
      <w:r w:rsidR="004826D1">
        <w:rPr>
          <w:rFonts w:hint="eastAsia"/>
        </w:rPr>
        <w:t>1</w:t>
      </w:r>
      <w:r w:rsidR="004826D1">
        <w:t>0</w:t>
      </w:r>
      <w:r w:rsidR="004826D1">
        <w:rPr>
          <w:rFonts w:hint="eastAsia"/>
        </w:rPr>
        <w:t>进制表示，即每一个指令都需要对应一个微程序的入口地址，然后采用</w:t>
      </w:r>
      <w:r w:rsidR="004826D1">
        <w:rPr>
          <w:rFonts w:hint="eastAsia"/>
        </w:rPr>
        <w:t>excel</w:t>
      </w:r>
      <w:r w:rsidR="004826D1">
        <w:rPr>
          <w:rFonts w:hint="eastAsia"/>
        </w:rPr>
        <w:t>逻辑自动生成，即可用组合逻辑实现，可得图</w:t>
      </w:r>
      <w:r w:rsidR="004826D1">
        <w:rPr>
          <w:rFonts w:hint="eastAsia"/>
        </w:rPr>
        <w:t>2</w:t>
      </w:r>
      <w:r w:rsidR="004826D1">
        <w:t>.1.</w:t>
      </w:r>
    </w:p>
    <w:p w14:paraId="00B4D472" w14:textId="00DD86EA" w:rsidR="004826D1" w:rsidRDefault="004826D1" w:rsidP="0064627E">
      <w:pPr>
        <w:pStyle w:val="a3"/>
        <w:ind w:firstLine="480"/>
      </w:pPr>
      <w:r>
        <w:rPr>
          <w:noProof/>
        </w:rPr>
        <w:drawing>
          <wp:inline distT="0" distB="0" distL="0" distR="0" wp14:anchorId="19028E27" wp14:editId="38FB67EC">
            <wp:extent cx="2461847" cy="12947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1358" cy="1305026"/>
                    </a:xfrm>
                    <a:prstGeom prst="rect">
                      <a:avLst/>
                    </a:prstGeom>
                  </pic:spPr>
                </pic:pic>
              </a:graphicData>
            </a:graphic>
          </wp:inline>
        </w:drawing>
      </w:r>
      <w:r w:rsidR="007447EE">
        <w:rPr>
          <w:noProof/>
        </w:rPr>
        <w:drawing>
          <wp:inline distT="0" distB="0" distL="0" distR="0" wp14:anchorId="4D8D5E08" wp14:editId="7E57B6BD">
            <wp:extent cx="2648502" cy="1290076"/>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667" cy="1310614"/>
                    </a:xfrm>
                    <a:prstGeom prst="rect">
                      <a:avLst/>
                    </a:prstGeom>
                  </pic:spPr>
                </pic:pic>
              </a:graphicData>
            </a:graphic>
          </wp:inline>
        </w:drawing>
      </w:r>
    </w:p>
    <w:p w14:paraId="354058DC" w14:textId="52D5D9CD" w:rsidR="004826D1" w:rsidRDefault="004826D1" w:rsidP="004826D1">
      <w:pPr>
        <w:pStyle w:val="a3"/>
        <w:ind w:left="780" w:firstLine="480"/>
      </w:pPr>
      <w:r>
        <w:rPr>
          <w:rFonts w:hint="eastAsia"/>
        </w:rPr>
        <w:t>图</w:t>
      </w:r>
      <w:r>
        <w:rPr>
          <w:rFonts w:hint="eastAsia"/>
        </w:rPr>
        <w:t>2</w:t>
      </w:r>
      <w:r>
        <w:t xml:space="preserve">.1 </w:t>
      </w:r>
      <w:r>
        <w:rPr>
          <w:rFonts w:hint="eastAsia"/>
        </w:rPr>
        <w:t>微程序入口地址</w:t>
      </w:r>
      <w:r w:rsidR="007447EE">
        <w:tab/>
      </w:r>
      <w:r w:rsidR="007447EE">
        <w:tab/>
      </w:r>
      <w:r w:rsidR="007447EE">
        <w:tab/>
      </w:r>
      <w:r w:rsidR="007447EE">
        <w:tab/>
      </w:r>
      <w:r w:rsidR="007447EE">
        <w:tab/>
      </w:r>
      <w:r w:rsidR="007447EE">
        <w:tab/>
      </w:r>
      <w:r w:rsidR="007447EE">
        <w:rPr>
          <w:rFonts w:hint="eastAsia"/>
        </w:rPr>
        <w:t>图</w:t>
      </w:r>
      <w:r w:rsidR="007447EE">
        <w:t xml:space="preserve">2.2 </w:t>
      </w:r>
      <w:r w:rsidR="007447EE">
        <w:rPr>
          <w:rFonts w:hint="eastAsia"/>
        </w:rPr>
        <w:t>转移逻辑图</w:t>
      </w:r>
    </w:p>
    <w:p w14:paraId="71117EE9" w14:textId="3F0EE95A" w:rsidR="005F5F00" w:rsidRDefault="005F5F00" w:rsidP="00C30F9C">
      <w:pPr>
        <w:pStyle w:val="a3"/>
        <w:ind w:firstLineChars="175"/>
        <w:jc w:val="center"/>
      </w:pPr>
      <w:r>
        <w:rPr>
          <w:noProof/>
        </w:rPr>
        <w:drawing>
          <wp:inline distT="0" distB="0" distL="0" distR="0" wp14:anchorId="1BEF60BB" wp14:editId="1921C1A7">
            <wp:extent cx="2491153" cy="1271270"/>
            <wp:effectExtent l="0" t="0" r="4445"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3519" cy="1282684"/>
                    </a:xfrm>
                    <a:prstGeom prst="rect">
                      <a:avLst/>
                    </a:prstGeom>
                  </pic:spPr>
                </pic:pic>
              </a:graphicData>
            </a:graphic>
          </wp:inline>
        </w:drawing>
      </w:r>
    </w:p>
    <w:p w14:paraId="3A1AF8B0" w14:textId="7C54379D" w:rsidR="005F5F00" w:rsidRDefault="005F5F00" w:rsidP="005F5F00">
      <w:pPr>
        <w:pStyle w:val="a3"/>
        <w:ind w:firstLineChars="175"/>
        <w:jc w:val="left"/>
      </w:pPr>
      <w:r>
        <w:tab/>
      </w:r>
      <w:r>
        <w:tab/>
      </w:r>
      <w:r w:rsidR="00C30F9C">
        <w:tab/>
      </w:r>
      <w:r w:rsidR="00C30F9C">
        <w:tab/>
      </w:r>
      <w:r w:rsidR="00C30F9C">
        <w:tab/>
      </w:r>
      <w:r w:rsidR="00C30F9C">
        <w:tab/>
      </w:r>
      <w:r w:rsidR="00C30F9C">
        <w:tab/>
      </w:r>
      <w:r>
        <w:rPr>
          <w:rFonts w:hint="eastAsia"/>
        </w:rPr>
        <w:t>图</w:t>
      </w:r>
      <w:r>
        <w:rPr>
          <w:rFonts w:hint="eastAsia"/>
        </w:rPr>
        <w:t>2.</w:t>
      </w:r>
      <w:r>
        <w:t xml:space="preserve">3 </w:t>
      </w:r>
      <w:r>
        <w:rPr>
          <w:rFonts w:hint="eastAsia"/>
        </w:rPr>
        <w:t>条件判别测试逻辑</w:t>
      </w:r>
    </w:p>
    <w:p w14:paraId="0C06722E" w14:textId="2BB70CCA" w:rsidR="004826D1" w:rsidRPr="0064627E" w:rsidRDefault="004826D1" w:rsidP="004826D1">
      <w:pPr>
        <w:pStyle w:val="a3"/>
        <w:ind w:firstLineChars="175"/>
      </w:pPr>
      <w:r>
        <w:rPr>
          <w:rFonts w:hint="eastAsia"/>
        </w:rPr>
        <w:t>可以看到，入口地址被翻译成</w:t>
      </w:r>
      <w:r>
        <w:rPr>
          <w:rFonts w:hint="eastAsia"/>
        </w:rPr>
        <w:t>5</w:t>
      </w:r>
      <w:r>
        <w:rPr>
          <w:rFonts w:hint="eastAsia"/>
        </w:rPr>
        <w:t>位状态码，利用</w:t>
      </w:r>
      <w:r>
        <w:rPr>
          <w:rFonts w:hint="eastAsia"/>
        </w:rPr>
        <w:t>5</w:t>
      </w:r>
      <w:r>
        <w:rPr>
          <w:rFonts w:hint="eastAsia"/>
        </w:rPr>
        <w:t>位状态码，即可完成入口地址的表示</w:t>
      </w:r>
      <w:r w:rsidR="007447EE">
        <w:rPr>
          <w:rFonts w:hint="eastAsia"/>
        </w:rPr>
        <w:t>，之所以是</w:t>
      </w:r>
      <w:r w:rsidR="007447EE">
        <w:rPr>
          <w:rFonts w:hint="eastAsia"/>
        </w:rPr>
        <w:t>5</w:t>
      </w:r>
      <w:r w:rsidR="007447EE">
        <w:rPr>
          <w:rFonts w:hint="eastAsia"/>
        </w:rPr>
        <w:t>位状态码，是因为一共有</w:t>
      </w:r>
      <w:r w:rsidR="007447EE">
        <w:rPr>
          <w:rFonts w:hint="eastAsia"/>
        </w:rPr>
        <w:t>2</w:t>
      </w:r>
      <w:r w:rsidR="007447EE">
        <w:t>8</w:t>
      </w:r>
      <w:r w:rsidR="007447EE">
        <w:rPr>
          <w:rFonts w:hint="eastAsia"/>
        </w:rPr>
        <w:t>个状态需要表示，可见图</w:t>
      </w:r>
      <w:r w:rsidR="007447EE">
        <w:rPr>
          <w:rFonts w:hint="eastAsia"/>
        </w:rPr>
        <w:t>2</w:t>
      </w:r>
      <w:r w:rsidR="007447EE">
        <w:t>.2</w:t>
      </w:r>
      <w:r w:rsidR="007447EE">
        <w:rPr>
          <w:rFonts w:hint="eastAsia"/>
        </w:rPr>
        <w:t>。</w:t>
      </w:r>
    </w:p>
    <w:p w14:paraId="40BA54D3" w14:textId="3D4EB3B1" w:rsidR="00D10E2D" w:rsidRDefault="007447EE" w:rsidP="00D10E2D">
      <w:pPr>
        <w:pStyle w:val="30"/>
        <w:tabs>
          <w:tab w:val="left" w:pos="1080"/>
        </w:tabs>
        <w:spacing w:beforeLines="0" w:before="229" w:afterLines="0" w:after="229"/>
        <w:rPr>
          <w:bCs w:val="0"/>
        </w:rPr>
      </w:pPr>
      <w:r w:rsidRPr="007447EE">
        <w:rPr>
          <w:rFonts w:hint="eastAsia"/>
          <w:bCs w:val="0"/>
        </w:rPr>
        <w:t>支持中断的微程序条件判别测试逻辑</w:t>
      </w:r>
    </w:p>
    <w:p w14:paraId="0F5054EF" w14:textId="6D17FC1F" w:rsidR="007447EE" w:rsidRDefault="007447EE" w:rsidP="007447EE">
      <w:pPr>
        <w:pStyle w:val="a3"/>
        <w:ind w:firstLine="480"/>
      </w:pPr>
      <w:r>
        <w:rPr>
          <w:rFonts w:hint="eastAsia"/>
        </w:rPr>
        <w:t>这是一个难点，花了比较久的时间，主要难点是要理解中断的响应时机及其对应的测试位以及</w:t>
      </w:r>
      <w:proofErr w:type="spellStart"/>
      <w:r>
        <w:rPr>
          <w:rFonts w:hint="eastAsia"/>
        </w:rPr>
        <w:t>beq</w:t>
      </w:r>
      <w:proofErr w:type="spellEnd"/>
      <w:r>
        <w:rPr>
          <w:rFonts w:hint="eastAsia"/>
        </w:rPr>
        <w:t>指令的两种分支。由图</w:t>
      </w:r>
      <w:r>
        <w:rPr>
          <w:rFonts w:hint="eastAsia"/>
        </w:rPr>
        <w:t>2</w:t>
      </w:r>
      <w:r>
        <w:t>.2</w:t>
      </w:r>
      <w:r>
        <w:rPr>
          <w:rFonts w:hint="eastAsia"/>
        </w:rPr>
        <w:t>，可以看到，中断响应时机是每条指令执行完的时候，为此，我们应对每条微指令增加一个</w:t>
      </w:r>
      <w:r w:rsidR="00253F3F">
        <w:rPr>
          <w:rFonts w:hint="eastAsia"/>
        </w:rPr>
        <w:t>测试位</w:t>
      </w:r>
      <w:r w:rsidR="00253F3F">
        <w:rPr>
          <w:rFonts w:hint="eastAsia"/>
        </w:rPr>
        <w:t>P</w:t>
      </w:r>
      <w:r w:rsidR="00253F3F">
        <w:t>end</w:t>
      </w:r>
      <w:r w:rsidR="00253F3F">
        <w:rPr>
          <w:rFonts w:hint="eastAsia"/>
        </w:rPr>
        <w:t>，来表示当前指令是不是最后一条指令，如果当前指令为最后一条指令，需要把</w:t>
      </w:r>
      <w:r w:rsidR="00253F3F">
        <w:rPr>
          <w:rFonts w:hint="eastAsia"/>
        </w:rPr>
        <w:t>P</w:t>
      </w:r>
      <w:r w:rsidR="00253F3F">
        <w:t>end</w:t>
      </w:r>
      <w:r w:rsidR="00253F3F">
        <w:rPr>
          <w:rFonts w:hint="eastAsia"/>
        </w:rPr>
        <w:t>置为</w:t>
      </w:r>
      <w:r w:rsidR="00253F3F">
        <w:rPr>
          <w:rFonts w:hint="eastAsia"/>
        </w:rPr>
        <w:t>1</w:t>
      </w:r>
      <w:r w:rsidR="00253F3F">
        <w:rPr>
          <w:rFonts w:hint="eastAsia"/>
        </w:rPr>
        <w:t>，此时，需要判</w:t>
      </w:r>
      <w:r w:rsidR="00253F3F">
        <w:rPr>
          <w:rFonts w:hint="eastAsia"/>
        </w:rPr>
        <w:lastRenderedPageBreak/>
        <w:t>断是否由中断到来，如果中断到来则应该对其进行响应，如果没有，则转换</w:t>
      </w:r>
      <w:proofErr w:type="gramStart"/>
      <w:r w:rsidR="00253F3F">
        <w:rPr>
          <w:rFonts w:hint="eastAsia"/>
        </w:rPr>
        <w:t>到取指微程序</w:t>
      </w:r>
      <w:proofErr w:type="gramEnd"/>
      <w:r w:rsidR="00253F3F">
        <w:rPr>
          <w:rFonts w:hint="eastAsia"/>
        </w:rPr>
        <w:t>入口。</w:t>
      </w:r>
    </w:p>
    <w:p w14:paraId="31035340" w14:textId="540837A2" w:rsidR="00253F3F" w:rsidRPr="007C523F" w:rsidRDefault="00253F3F" w:rsidP="00253F3F">
      <w:pPr>
        <w:pStyle w:val="a3"/>
        <w:ind w:firstLine="480"/>
      </w:pPr>
      <w:r>
        <w:rPr>
          <w:rFonts w:hint="eastAsia"/>
        </w:rPr>
        <w:t>与此同时，对于</w:t>
      </w:r>
      <w:proofErr w:type="spellStart"/>
      <w:r>
        <w:rPr>
          <w:rFonts w:hint="eastAsia"/>
        </w:rPr>
        <w:t>beq</w:t>
      </w:r>
      <w:proofErr w:type="spellEnd"/>
      <w:r>
        <w:rPr>
          <w:rFonts w:hint="eastAsia"/>
        </w:rPr>
        <w:t>指令，其也比较麻烦，</w:t>
      </w:r>
      <w:proofErr w:type="spellStart"/>
      <w:r>
        <w:rPr>
          <w:rFonts w:hint="eastAsia"/>
        </w:rPr>
        <w:t>beq</w:t>
      </w:r>
      <w:proofErr w:type="spellEnd"/>
      <w:r>
        <w:rPr>
          <w:rFonts w:hint="eastAsia"/>
        </w:rPr>
        <w:t>指令有两个分支，再加上中断是否到来，所以会产生</w:t>
      </w:r>
      <w:r>
        <w:rPr>
          <w:rFonts w:hint="eastAsia"/>
        </w:rPr>
        <w:t>4</w:t>
      </w:r>
      <w:r>
        <w:rPr>
          <w:rFonts w:hint="eastAsia"/>
        </w:rPr>
        <w:t>种情况</w:t>
      </w:r>
      <w:r w:rsidR="007C523F">
        <w:rPr>
          <w:rFonts w:hint="eastAsia"/>
        </w:rPr>
        <w:t>。</w:t>
      </w:r>
    </w:p>
    <w:p w14:paraId="402F1BE1" w14:textId="4778C070" w:rsidR="00BA4A1F" w:rsidRDefault="00BA4A1F" w:rsidP="00BA4A1F">
      <w:pPr>
        <w:pStyle w:val="a3"/>
        <w:numPr>
          <w:ilvl w:val="0"/>
          <w:numId w:val="29"/>
        </w:numPr>
        <w:ind w:firstLineChars="0"/>
      </w:pPr>
      <w:r>
        <w:rPr>
          <w:rFonts w:hint="eastAsia"/>
        </w:rPr>
        <w:t>P</w:t>
      </w:r>
      <w:r>
        <w:t>0</w:t>
      </w:r>
      <w:r>
        <w:rPr>
          <w:rFonts w:hint="eastAsia"/>
        </w:rPr>
        <w:t>为</w:t>
      </w:r>
      <w:r>
        <w:rPr>
          <w:rFonts w:hint="eastAsia"/>
        </w:rPr>
        <w:t>1</w:t>
      </w:r>
      <w:r w:rsidRPr="00BA4A1F">
        <w:t>则无条件跳转</w:t>
      </w:r>
      <w:r w:rsidRPr="00BA4A1F">
        <w:rPr>
          <w:rFonts w:hint="eastAsia"/>
        </w:rPr>
        <w:t>至当前指令的入口地址</w:t>
      </w:r>
    </w:p>
    <w:p w14:paraId="7E7B5556" w14:textId="75474F8E" w:rsidR="00BA4A1F" w:rsidRDefault="00BA4A1F" w:rsidP="00BA4A1F">
      <w:pPr>
        <w:pStyle w:val="a3"/>
        <w:numPr>
          <w:ilvl w:val="0"/>
          <w:numId w:val="29"/>
        </w:numPr>
        <w:ind w:firstLineChars="0"/>
      </w:pPr>
      <w:r>
        <w:rPr>
          <w:rFonts w:hint="eastAsia"/>
        </w:rPr>
        <w:t>P</w:t>
      </w:r>
      <w:r>
        <w:t>0</w:t>
      </w:r>
      <w:r>
        <w:rPr>
          <w:rFonts w:hint="eastAsia"/>
        </w:rPr>
        <w:t>为</w:t>
      </w:r>
      <w:r>
        <w:rPr>
          <w:rFonts w:hint="eastAsia"/>
        </w:rPr>
        <w:t>0</w:t>
      </w:r>
    </w:p>
    <w:p w14:paraId="6E94D015" w14:textId="3B19514D" w:rsidR="00BA4A1F" w:rsidRDefault="00BA4A1F" w:rsidP="00BA4A1F">
      <w:pPr>
        <w:pStyle w:val="a3"/>
        <w:numPr>
          <w:ilvl w:val="1"/>
          <w:numId w:val="29"/>
        </w:numPr>
        <w:ind w:firstLineChars="0"/>
      </w:pPr>
      <w:r>
        <w:rPr>
          <w:rFonts w:hint="eastAsia"/>
        </w:rPr>
        <w:t>P</w:t>
      </w:r>
      <w:r>
        <w:t>1</w:t>
      </w:r>
      <w:r>
        <w:rPr>
          <w:rFonts w:hint="eastAsia"/>
        </w:rPr>
        <w:t>为</w:t>
      </w:r>
      <w:r>
        <w:rPr>
          <w:rFonts w:hint="eastAsia"/>
        </w:rPr>
        <w:t>0</w:t>
      </w:r>
      <w:r>
        <w:rPr>
          <w:rFonts w:hint="eastAsia"/>
        </w:rPr>
        <w:t>，</w:t>
      </w:r>
      <w:r>
        <w:rPr>
          <w:rFonts w:hint="eastAsia"/>
        </w:rPr>
        <w:t>equal</w:t>
      </w:r>
      <w:r>
        <w:rPr>
          <w:rFonts w:hint="eastAsia"/>
        </w:rPr>
        <w:t>为无关项</w:t>
      </w:r>
    </w:p>
    <w:p w14:paraId="5550CF2A" w14:textId="0AFFB02C" w:rsidR="00BA4A1F" w:rsidRDefault="00BA4A1F" w:rsidP="00BA4A1F">
      <w:pPr>
        <w:pStyle w:val="a3"/>
        <w:numPr>
          <w:ilvl w:val="2"/>
          <w:numId w:val="29"/>
        </w:numPr>
        <w:ind w:firstLineChars="0"/>
      </w:pPr>
      <w:r>
        <w:rPr>
          <w:rFonts w:hint="eastAsia"/>
        </w:rPr>
        <w:t>P</w:t>
      </w:r>
      <w:r>
        <w:t>2</w:t>
      </w:r>
      <w:r>
        <w:rPr>
          <w:rFonts w:hint="eastAsia"/>
        </w:rPr>
        <w:t>为</w:t>
      </w:r>
      <w:r>
        <w:rPr>
          <w:rFonts w:hint="eastAsia"/>
        </w:rPr>
        <w:t>0</w:t>
      </w:r>
      <w:r>
        <w:rPr>
          <w:rFonts w:hint="eastAsia"/>
        </w:rPr>
        <w:t>，</w:t>
      </w:r>
      <w:proofErr w:type="spellStart"/>
      <w:r>
        <w:rPr>
          <w:rFonts w:hint="eastAsia"/>
        </w:rPr>
        <w:t>IntR</w:t>
      </w:r>
      <w:proofErr w:type="spellEnd"/>
      <w:r>
        <w:rPr>
          <w:rFonts w:hint="eastAsia"/>
        </w:rPr>
        <w:t>为无关项，此时对应于中间的微指令，直接跳转至下一地址（计数器法则是地址</w:t>
      </w:r>
      <w:r>
        <w:rPr>
          <w:rFonts w:hint="eastAsia"/>
        </w:rPr>
        <w:t>+</w:t>
      </w:r>
      <w:r>
        <w:t>1</w:t>
      </w:r>
      <w:r>
        <w:rPr>
          <w:rFonts w:hint="eastAsia"/>
        </w:rPr>
        <w:t>）</w:t>
      </w:r>
    </w:p>
    <w:p w14:paraId="1B49D709" w14:textId="593BC4A5" w:rsidR="00BA4A1F" w:rsidRDefault="00BA4A1F" w:rsidP="00BA4A1F">
      <w:pPr>
        <w:pStyle w:val="a3"/>
        <w:numPr>
          <w:ilvl w:val="2"/>
          <w:numId w:val="29"/>
        </w:numPr>
        <w:ind w:firstLineChars="0"/>
      </w:pPr>
      <w:r>
        <w:rPr>
          <w:rFonts w:hint="eastAsia"/>
        </w:rPr>
        <w:t>P</w:t>
      </w:r>
      <w:r>
        <w:t>2</w:t>
      </w:r>
      <w:r>
        <w:rPr>
          <w:rFonts w:hint="eastAsia"/>
        </w:rPr>
        <w:t>为</w:t>
      </w:r>
      <w:r>
        <w:rPr>
          <w:rFonts w:hint="eastAsia"/>
        </w:rPr>
        <w:t>1</w:t>
      </w:r>
      <w:r>
        <w:rPr>
          <w:rFonts w:hint="eastAsia"/>
        </w:rPr>
        <w:t>，需要看</w:t>
      </w:r>
      <w:proofErr w:type="spellStart"/>
      <w:r>
        <w:rPr>
          <w:rFonts w:hint="eastAsia"/>
        </w:rPr>
        <w:t>IntR</w:t>
      </w:r>
      <w:proofErr w:type="spellEnd"/>
    </w:p>
    <w:p w14:paraId="64F3D2B8" w14:textId="2CA5C127" w:rsidR="00BA4A1F" w:rsidRDefault="00BA4A1F" w:rsidP="00BA4A1F">
      <w:pPr>
        <w:pStyle w:val="a3"/>
        <w:numPr>
          <w:ilvl w:val="3"/>
          <w:numId w:val="29"/>
        </w:numPr>
        <w:ind w:firstLineChars="0"/>
      </w:pPr>
      <w:proofErr w:type="spellStart"/>
      <w:r>
        <w:rPr>
          <w:rFonts w:hint="eastAsia"/>
        </w:rPr>
        <w:t>I</w:t>
      </w:r>
      <w:r>
        <w:t>ntR</w:t>
      </w:r>
      <w:proofErr w:type="spellEnd"/>
      <w:r>
        <w:rPr>
          <w:rFonts w:hint="eastAsia"/>
        </w:rPr>
        <w:t>为</w:t>
      </w:r>
      <w:r>
        <w:rPr>
          <w:rFonts w:hint="eastAsia"/>
        </w:rPr>
        <w:t>1</w:t>
      </w:r>
      <w:r>
        <w:rPr>
          <w:rFonts w:hint="eastAsia"/>
        </w:rPr>
        <w:t>，此时对应于最后一条微指令且有中断到来，应跳转至中断处理程序</w:t>
      </w:r>
    </w:p>
    <w:p w14:paraId="6DEFC184" w14:textId="73EB6148" w:rsidR="00BA4A1F" w:rsidRDefault="00BA4A1F" w:rsidP="00BA4A1F">
      <w:pPr>
        <w:pStyle w:val="a3"/>
        <w:numPr>
          <w:ilvl w:val="3"/>
          <w:numId w:val="29"/>
        </w:numPr>
        <w:ind w:firstLineChars="0"/>
      </w:pPr>
      <w:proofErr w:type="spellStart"/>
      <w:r>
        <w:rPr>
          <w:rFonts w:hint="eastAsia"/>
        </w:rPr>
        <w:t>IntR</w:t>
      </w:r>
      <w:proofErr w:type="spellEnd"/>
      <w:r>
        <w:rPr>
          <w:rFonts w:hint="eastAsia"/>
        </w:rPr>
        <w:t>为</w:t>
      </w:r>
      <w:r>
        <w:rPr>
          <w:rFonts w:hint="eastAsia"/>
        </w:rPr>
        <w:t>0</w:t>
      </w:r>
      <w:r>
        <w:rPr>
          <w:rFonts w:hint="eastAsia"/>
        </w:rPr>
        <w:t>，此时对应于最后一条微指令且没有中断，应</w:t>
      </w:r>
      <w:proofErr w:type="gramStart"/>
      <w:r>
        <w:rPr>
          <w:rFonts w:hint="eastAsia"/>
        </w:rPr>
        <w:t>跳转至取指微程序</w:t>
      </w:r>
      <w:proofErr w:type="gramEnd"/>
      <w:r>
        <w:rPr>
          <w:rFonts w:hint="eastAsia"/>
        </w:rPr>
        <w:t>。</w:t>
      </w:r>
    </w:p>
    <w:p w14:paraId="28000710" w14:textId="6CD98238" w:rsidR="00BA4A1F" w:rsidRDefault="00BA4A1F" w:rsidP="00BA4A1F">
      <w:pPr>
        <w:pStyle w:val="a3"/>
        <w:numPr>
          <w:ilvl w:val="1"/>
          <w:numId w:val="29"/>
        </w:numPr>
        <w:ind w:firstLineChars="0"/>
      </w:pPr>
      <w:r>
        <w:rPr>
          <w:rFonts w:hint="eastAsia"/>
        </w:rPr>
        <w:t>P</w:t>
      </w:r>
      <w:r>
        <w:t>1</w:t>
      </w:r>
      <w:r>
        <w:rPr>
          <w:rFonts w:hint="eastAsia"/>
        </w:rPr>
        <w:t>为</w:t>
      </w:r>
      <w:r>
        <w:rPr>
          <w:rFonts w:hint="eastAsia"/>
        </w:rPr>
        <w:t>1</w:t>
      </w:r>
      <w:r>
        <w:rPr>
          <w:rFonts w:hint="eastAsia"/>
        </w:rPr>
        <w:t>，需要讨论</w:t>
      </w:r>
      <w:r>
        <w:rPr>
          <w:rFonts w:hint="eastAsia"/>
        </w:rPr>
        <w:t>equal</w:t>
      </w:r>
      <w:r w:rsidR="004769FF">
        <w:rPr>
          <w:rFonts w:hint="eastAsia"/>
        </w:rPr>
        <w:t>。</w:t>
      </w:r>
    </w:p>
    <w:p w14:paraId="3D6BE68A" w14:textId="529A3510" w:rsidR="004769FF" w:rsidRDefault="004769FF" w:rsidP="004769FF">
      <w:pPr>
        <w:pStyle w:val="a3"/>
        <w:numPr>
          <w:ilvl w:val="2"/>
          <w:numId w:val="29"/>
        </w:numPr>
        <w:ind w:firstLineChars="0"/>
      </w:pPr>
      <w:r>
        <w:rPr>
          <w:rFonts w:hint="eastAsia"/>
        </w:rPr>
        <w:t>P</w:t>
      </w:r>
      <w:r>
        <w:t>2</w:t>
      </w:r>
      <w:r>
        <w:rPr>
          <w:rFonts w:hint="eastAsia"/>
        </w:rPr>
        <w:t>为</w:t>
      </w:r>
      <w:r>
        <w:rPr>
          <w:rFonts w:hint="eastAsia"/>
        </w:rPr>
        <w:t>0</w:t>
      </w:r>
      <w:r>
        <w:rPr>
          <w:rFonts w:hint="eastAsia"/>
        </w:rPr>
        <w:t>，不需要讨论</w:t>
      </w:r>
      <w:proofErr w:type="spellStart"/>
      <w:r>
        <w:rPr>
          <w:rFonts w:hint="eastAsia"/>
        </w:rPr>
        <w:t>IntR</w:t>
      </w:r>
      <w:proofErr w:type="spellEnd"/>
    </w:p>
    <w:p w14:paraId="00F27964" w14:textId="5340C65A" w:rsidR="004769FF" w:rsidRDefault="004769FF" w:rsidP="004769FF">
      <w:pPr>
        <w:pStyle w:val="a3"/>
        <w:numPr>
          <w:ilvl w:val="3"/>
          <w:numId w:val="29"/>
        </w:numPr>
        <w:ind w:firstLineChars="0"/>
      </w:pPr>
      <w:r>
        <w:t>E</w:t>
      </w:r>
      <w:r>
        <w:rPr>
          <w:rFonts w:hint="eastAsia"/>
        </w:rPr>
        <w:t>qual</w:t>
      </w:r>
      <w:r>
        <w:rPr>
          <w:rFonts w:hint="eastAsia"/>
        </w:rPr>
        <w:t>为</w:t>
      </w:r>
      <w:r>
        <w:rPr>
          <w:rFonts w:hint="eastAsia"/>
        </w:rPr>
        <w:t>0</w:t>
      </w:r>
      <w:r>
        <w:rPr>
          <w:rFonts w:hint="eastAsia"/>
        </w:rPr>
        <w:t>，对应于</w:t>
      </w:r>
      <w:proofErr w:type="spellStart"/>
      <w:r>
        <w:rPr>
          <w:rFonts w:hint="eastAsia"/>
        </w:rPr>
        <w:t>beq</w:t>
      </w:r>
      <w:proofErr w:type="spellEnd"/>
      <w:r>
        <w:rPr>
          <w:rFonts w:hint="eastAsia"/>
        </w:rPr>
        <w:t>指令的错误判断，此时应该</w:t>
      </w:r>
      <w:proofErr w:type="gramStart"/>
      <w:r>
        <w:rPr>
          <w:rFonts w:hint="eastAsia"/>
        </w:rPr>
        <w:t>跳转至取指微程序</w:t>
      </w:r>
      <w:proofErr w:type="gramEnd"/>
      <w:r>
        <w:rPr>
          <w:rFonts w:hint="eastAsia"/>
        </w:rPr>
        <w:t>（这种情况应该不可能出现，因为</w:t>
      </w:r>
      <w:proofErr w:type="spellStart"/>
      <w:r>
        <w:rPr>
          <w:rFonts w:hint="eastAsia"/>
        </w:rPr>
        <w:t>beq</w:t>
      </w:r>
      <w:proofErr w:type="spellEnd"/>
      <w:r>
        <w:rPr>
          <w:rFonts w:hint="eastAsia"/>
        </w:rPr>
        <w:t>判断时，</w:t>
      </w:r>
      <w:r>
        <w:rPr>
          <w:rFonts w:hint="eastAsia"/>
        </w:rPr>
        <w:t>P</w:t>
      </w:r>
      <w:r>
        <w:t>2</w:t>
      </w:r>
      <w:r>
        <w:rPr>
          <w:rFonts w:hint="eastAsia"/>
        </w:rPr>
        <w:t>也会置为</w:t>
      </w:r>
      <w:r>
        <w:rPr>
          <w:rFonts w:hint="eastAsia"/>
        </w:rPr>
        <w:t>1</w:t>
      </w:r>
      <w:r>
        <w:rPr>
          <w:rFonts w:hint="eastAsia"/>
        </w:rPr>
        <w:t>，因为其有可能是最后一条指令）</w:t>
      </w:r>
    </w:p>
    <w:p w14:paraId="5FEA8CD4" w14:textId="63030983" w:rsidR="004769FF" w:rsidRDefault="004769FF" w:rsidP="004769FF">
      <w:pPr>
        <w:pStyle w:val="a3"/>
        <w:numPr>
          <w:ilvl w:val="3"/>
          <w:numId w:val="29"/>
        </w:numPr>
        <w:ind w:firstLineChars="0"/>
      </w:pPr>
      <w:r>
        <w:t>E</w:t>
      </w:r>
      <w:r>
        <w:rPr>
          <w:rFonts w:hint="eastAsia"/>
        </w:rPr>
        <w:t>qual</w:t>
      </w:r>
      <w:r>
        <w:rPr>
          <w:rFonts w:hint="eastAsia"/>
        </w:rPr>
        <w:t>为</w:t>
      </w:r>
      <w:r>
        <w:rPr>
          <w:rFonts w:hint="eastAsia"/>
        </w:rPr>
        <w:t>1</w:t>
      </w:r>
      <w:r>
        <w:rPr>
          <w:rFonts w:hint="eastAsia"/>
        </w:rPr>
        <w:t>，对应于</w:t>
      </w:r>
      <w:proofErr w:type="spellStart"/>
      <w:r>
        <w:rPr>
          <w:rFonts w:hint="eastAsia"/>
        </w:rPr>
        <w:t>beq</w:t>
      </w:r>
      <w:proofErr w:type="spellEnd"/>
      <w:r>
        <w:rPr>
          <w:rFonts w:hint="eastAsia"/>
        </w:rPr>
        <w:t>指令的正确判断，此时应跳转至</w:t>
      </w:r>
      <w:proofErr w:type="spellStart"/>
      <w:r>
        <w:rPr>
          <w:rFonts w:hint="eastAsia"/>
        </w:rPr>
        <w:t>beq</w:t>
      </w:r>
      <w:proofErr w:type="spellEnd"/>
      <w:r>
        <w:rPr>
          <w:rFonts w:hint="eastAsia"/>
        </w:rPr>
        <w:t>微程序的下一条微指令。</w:t>
      </w:r>
    </w:p>
    <w:p w14:paraId="7EBB8EFF" w14:textId="0249486C" w:rsidR="004769FF" w:rsidRDefault="004769FF" w:rsidP="004769FF">
      <w:pPr>
        <w:pStyle w:val="a3"/>
        <w:numPr>
          <w:ilvl w:val="2"/>
          <w:numId w:val="29"/>
        </w:numPr>
        <w:ind w:firstLineChars="0"/>
      </w:pPr>
      <w:r>
        <w:rPr>
          <w:rFonts w:hint="eastAsia"/>
        </w:rPr>
        <w:t>P</w:t>
      </w:r>
      <w:r>
        <w:t>2</w:t>
      </w:r>
      <w:r>
        <w:rPr>
          <w:rFonts w:hint="eastAsia"/>
        </w:rPr>
        <w:t>为</w:t>
      </w:r>
      <w:r>
        <w:rPr>
          <w:rFonts w:hint="eastAsia"/>
        </w:rPr>
        <w:t>1</w:t>
      </w:r>
      <w:r>
        <w:rPr>
          <w:rFonts w:hint="eastAsia"/>
        </w:rPr>
        <w:t>，需要讨论</w:t>
      </w:r>
      <w:proofErr w:type="spellStart"/>
      <w:r>
        <w:rPr>
          <w:rFonts w:hint="eastAsia"/>
        </w:rPr>
        <w:t>IntR</w:t>
      </w:r>
      <w:proofErr w:type="spellEnd"/>
      <w:r>
        <w:rPr>
          <w:rFonts w:hint="eastAsia"/>
        </w:rPr>
        <w:t>，此时会出现</w:t>
      </w:r>
      <w:r>
        <w:rPr>
          <w:rFonts w:hint="eastAsia"/>
        </w:rPr>
        <w:t>4</w:t>
      </w:r>
      <w:r>
        <w:rPr>
          <w:rFonts w:hint="eastAsia"/>
        </w:rPr>
        <w:t>种情况</w:t>
      </w:r>
    </w:p>
    <w:p w14:paraId="6309E832" w14:textId="7E1DE190" w:rsidR="004769FF" w:rsidRDefault="004769FF" w:rsidP="004769FF">
      <w:pPr>
        <w:pStyle w:val="a3"/>
        <w:numPr>
          <w:ilvl w:val="3"/>
          <w:numId w:val="29"/>
        </w:numPr>
        <w:ind w:firstLineChars="0"/>
      </w:pPr>
      <w:proofErr w:type="spellStart"/>
      <w:r>
        <w:t>E</w:t>
      </w:r>
      <w:r>
        <w:rPr>
          <w:rFonts w:hint="eastAsia"/>
        </w:rPr>
        <w:t>qual</w:t>
      </w:r>
      <w:r>
        <w:t>&amp;</w:t>
      </w:r>
      <w:r>
        <w:rPr>
          <w:rFonts w:hint="eastAsia"/>
        </w:rPr>
        <w:t>Int</w:t>
      </w:r>
      <w:r>
        <w:t>R</w:t>
      </w:r>
      <w:proofErr w:type="spellEnd"/>
      <w:r>
        <w:rPr>
          <w:rFonts w:hint="eastAsia"/>
        </w:rPr>
        <w:t>，这种情况应该不可能出现，因为当</w:t>
      </w:r>
      <w:r>
        <w:rPr>
          <w:rFonts w:hint="eastAsia"/>
        </w:rPr>
        <w:t>equal</w:t>
      </w:r>
      <w:r>
        <w:rPr>
          <w:rFonts w:hint="eastAsia"/>
        </w:rPr>
        <w:t>成立时，此时不会是最后一条指令。</w:t>
      </w:r>
    </w:p>
    <w:p w14:paraId="5B634F6A" w14:textId="16A595DA" w:rsidR="004769FF" w:rsidRDefault="004769FF" w:rsidP="004769FF">
      <w:pPr>
        <w:pStyle w:val="a3"/>
        <w:numPr>
          <w:ilvl w:val="3"/>
          <w:numId w:val="29"/>
        </w:numPr>
        <w:ind w:firstLineChars="0"/>
      </w:pPr>
      <w:r>
        <w:rPr>
          <w:rFonts w:hint="eastAsia"/>
        </w:rPr>
        <w:t>Equal</w:t>
      </w:r>
      <w:r w:rsidR="007C523F">
        <w:t>&amp;~</w:t>
      </w:r>
      <w:proofErr w:type="spellStart"/>
      <w:r w:rsidR="007C523F">
        <w:rPr>
          <w:rFonts w:hint="eastAsia"/>
        </w:rPr>
        <w:t>IntR</w:t>
      </w:r>
      <w:proofErr w:type="spellEnd"/>
      <w:r w:rsidR="007C523F">
        <w:rPr>
          <w:rFonts w:hint="eastAsia"/>
        </w:rPr>
        <w:t>，同上</w:t>
      </w:r>
    </w:p>
    <w:p w14:paraId="697291BA" w14:textId="3E619F69" w:rsidR="007C523F" w:rsidRDefault="007C523F" w:rsidP="004769FF">
      <w:pPr>
        <w:pStyle w:val="a3"/>
        <w:numPr>
          <w:ilvl w:val="3"/>
          <w:numId w:val="29"/>
        </w:numPr>
        <w:ind w:firstLineChars="0"/>
      </w:pPr>
      <w:r>
        <w:rPr>
          <w:rFonts w:hint="eastAsia"/>
        </w:rPr>
        <w:t>~</w:t>
      </w:r>
      <w:proofErr w:type="spellStart"/>
      <w:r>
        <w:rPr>
          <w:rFonts w:hint="eastAsia"/>
        </w:rPr>
        <w:t>Equal</w:t>
      </w:r>
      <w:r>
        <w:t>&amp;</w:t>
      </w:r>
      <w:r>
        <w:rPr>
          <w:rFonts w:hint="eastAsia"/>
        </w:rPr>
        <w:t>IntR</w:t>
      </w:r>
      <w:proofErr w:type="spellEnd"/>
      <w:r>
        <w:rPr>
          <w:rFonts w:hint="eastAsia"/>
        </w:rPr>
        <w:t>，此时对应于</w:t>
      </w:r>
      <w:proofErr w:type="spellStart"/>
      <w:r>
        <w:rPr>
          <w:rFonts w:hint="eastAsia"/>
        </w:rPr>
        <w:t>beq</w:t>
      </w:r>
      <w:proofErr w:type="spellEnd"/>
      <w:r>
        <w:rPr>
          <w:rFonts w:hint="eastAsia"/>
        </w:rPr>
        <w:t>指令错误判断，且有中断到来，此时应该跳转至中断处理程序</w:t>
      </w:r>
    </w:p>
    <w:p w14:paraId="422D6293" w14:textId="105DB0DC" w:rsidR="007C523F" w:rsidRDefault="007C523F" w:rsidP="004769FF">
      <w:pPr>
        <w:pStyle w:val="a3"/>
        <w:numPr>
          <w:ilvl w:val="3"/>
          <w:numId w:val="29"/>
        </w:numPr>
        <w:ind w:firstLineChars="0"/>
      </w:pPr>
      <w:r>
        <w:rPr>
          <w:rFonts w:hint="eastAsia"/>
        </w:rPr>
        <w:t>~</w:t>
      </w:r>
      <w:proofErr w:type="spellStart"/>
      <w:r>
        <w:rPr>
          <w:rFonts w:hint="eastAsia"/>
        </w:rPr>
        <w:t>Equal</w:t>
      </w:r>
      <w:r>
        <w:t>&amp;</w:t>
      </w:r>
      <w:r>
        <w:rPr>
          <w:rFonts w:hint="eastAsia"/>
        </w:rPr>
        <w:t>IntR</w:t>
      </w:r>
      <w:proofErr w:type="spellEnd"/>
      <w:r>
        <w:rPr>
          <w:rFonts w:hint="eastAsia"/>
        </w:rPr>
        <w:t>，此时对应于</w:t>
      </w:r>
      <w:proofErr w:type="spellStart"/>
      <w:r>
        <w:rPr>
          <w:rFonts w:hint="eastAsia"/>
        </w:rPr>
        <w:t>beq</w:t>
      </w:r>
      <w:proofErr w:type="spellEnd"/>
      <w:r>
        <w:rPr>
          <w:rFonts w:hint="eastAsia"/>
        </w:rPr>
        <w:t>指令错误判断，且无中断到来，此时应该</w:t>
      </w:r>
      <w:proofErr w:type="gramStart"/>
      <w:r>
        <w:rPr>
          <w:rFonts w:hint="eastAsia"/>
        </w:rPr>
        <w:t>跳转至取指微程序</w:t>
      </w:r>
      <w:proofErr w:type="gramEnd"/>
      <w:r>
        <w:rPr>
          <w:rFonts w:hint="eastAsia"/>
        </w:rPr>
        <w:t>。</w:t>
      </w:r>
    </w:p>
    <w:p w14:paraId="7556B326" w14:textId="403EB0F5" w:rsidR="007C523F" w:rsidRDefault="007C523F" w:rsidP="007C523F">
      <w:pPr>
        <w:pStyle w:val="a3"/>
        <w:ind w:firstLineChars="0"/>
      </w:pPr>
      <w:r>
        <w:rPr>
          <w:rFonts w:hint="eastAsia"/>
        </w:rPr>
        <w:lastRenderedPageBreak/>
        <w:t>综上，我们可以获得图</w:t>
      </w:r>
      <w:r>
        <w:rPr>
          <w:rFonts w:hint="eastAsia"/>
        </w:rPr>
        <w:t>2</w:t>
      </w:r>
      <w:r>
        <w:t>.3</w:t>
      </w:r>
      <w:r>
        <w:rPr>
          <w:rFonts w:hint="eastAsia"/>
        </w:rPr>
        <w:t>。</w:t>
      </w:r>
    </w:p>
    <w:p w14:paraId="3568C116" w14:textId="167FE91F" w:rsidR="00D10E2D" w:rsidRDefault="00156A41" w:rsidP="00D10E2D">
      <w:pPr>
        <w:pStyle w:val="30"/>
        <w:tabs>
          <w:tab w:val="left" w:pos="1080"/>
        </w:tabs>
        <w:spacing w:beforeLines="0" w:before="229" w:afterLines="0" w:after="229"/>
        <w:rPr>
          <w:bCs w:val="0"/>
        </w:rPr>
      </w:pPr>
      <w:r w:rsidRPr="00156A41">
        <w:rPr>
          <w:rFonts w:hint="eastAsia"/>
          <w:bCs w:val="0"/>
        </w:rPr>
        <w:t>支持中断的微程序控制器设计</w:t>
      </w:r>
    </w:p>
    <w:p w14:paraId="0EC43220" w14:textId="1D58096B" w:rsidR="00D10E2D" w:rsidRDefault="00D10E2D" w:rsidP="00D10E2D">
      <w:pPr>
        <w:pStyle w:val="a3"/>
        <w:ind w:firstLine="480"/>
      </w:pPr>
      <w:r>
        <w:rPr>
          <w:rFonts w:hint="eastAsia"/>
        </w:rPr>
        <w:t>这一部分</w:t>
      </w:r>
      <w:r w:rsidR="00156A41">
        <w:rPr>
          <w:rFonts w:hint="eastAsia"/>
        </w:rPr>
        <w:t>有两个任务，一是</w:t>
      </w:r>
      <w:proofErr w:type="gramStart"/>
      <w:r w:rsidR="00156A41">
        <w:rPr>
          <w:rFonts w:hint="eastAsia"/>
        </w:rPr>
        <w:t>把之前</w:t>
      </w:r>
      <w:proofErr w:type="gramEnd"/>
      <w:r w:rsidR="00156A41">
        <w:rPr>
          <w:rFonts w:hint="eastAsia"/>
        </w:rPr>
        <w:t>做的模块统一起来，主要是要理解微程序控制的处理流程，其次还要填写微程序的控制逻辑。</w:t>
      </w:r>
    </w:p>
    <w:p w14:paraId="556E1F18" w14:textId="30C5D8AD" w:rsidR="00156A41" w:rsidRDefault="00156A41" w:rsidP="00D10E2D">
      <w:pPr>
        <w:pStyle w:val="a3"/>
        <w:ind w:firstLine="480"/>
      </w:pPr>
    </w:p>
    <w:p w14:paraId="17C3B3E5" w14:textId="1509C139" w:rsidR="00D10E2D" w:rsidRDefault="00156A41" w:rsidP="00D10E2D">
      <w:pPr>
        <w:pStyle w:val="a3"/>
        <w:ind w:firstLine="480"/>
        <w:jc w:val="center"/>
      </w:pPr>
      <w:r>
        <w:rPr>
          <w:noProof/>
        </w:rPr>
        <w:drawing>
          <wp:inline distT="0" distB="0" distL="0" distR="0" wp14:anchorId="46646D69" wp14:editId="15C62060">
            <wp:extent cx="5688965" cy="2240915"/>
            <wp:effectExtent l="0" t="0" r="698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2240915"/>
                    </a:xfrm>
                    <a:prstGeom prst="rect">
                      <a:avLst/>
                    </a:prstGeom>
                  </pic:spPr>
                </pic:pic>
              </a:graphicData>
            </a:graphic>
          </wp:inline>
        </w:drawing>
      </w:r>
      <w:r>
        <w:rPr>
          <w:noProof/>
        </w:rPr>
        <w:t xml:space="preserve"> </w:t>
      </w:r>
    </w:p>
    <w:p w14:paraId="49D9097E" w14:textId="388C6993" w:rsidR="00D10E2D" w:rsidRDefault="00D10E2D" w:rsidP="00D10E2D">
      <w:pPr>
        <w:pStyle w:val="a3"/>
        <w:ind w:firstLine="480"/>
      </w:pPr>
      <w:r>
        <w:tab/>
      </w:r>
      <w:r>
        <w:tab/>
      </w:r>
      <w:r>
        <w:tab/>
      </w:r>
      <w:r>
        <w:tab/>
      </w:r>
      <w:r>
        <w:tab/>
      </w:r>
      <w:r>
        <w:tab/>
      </w:r>
      <w:r>
        <w:tab/>
      </w:r>
      <w:r>
        <w:rPr>
          <w:rFonts w:hint="eastAsia"/>
        </w:rPr>
        <w:t>图</w:t>
      </w:r>
      <w:r w:rsidR="00E339F5">
        <w:t>2.4</w:t>
      </w:r>
      <w:r>
        <w:t xml:space="preserve"> </w:t>
      </w:r>
      <w:r w:rsidR="00156A41">
        <w:rPr>
          <w:rFonts w:hint="eastAsia"/>
        </w:rPr>
        <w:t>微程序</w:t>
      </w:r>
      <w:r>
        <w:rPr>
          <w:rFonts w:hint="eastAsia"/>
        </w:rPr>
        <w:t>控制器集成</w:t>
      </w:r>
    </w:p>
    <w:p w14:paraId="5BEC2A74" w14:textId="1D6736F6" w:rsidR="00156A41" w:rsidRDefault="00E339F5" w:rsidP="00D10E2D">
      <w:pPr>
        <w:pStyle w:val="a3"/>
        <w:ind w:firstLine="480"/>
      </w:pPr>
      <w:r>
        <w:rPr>
          <w:rFonts w:hint="eastAsia"/>
        </w:rPr>
        <w:t>主要流程为，利用多路选择器选择下一条微指令的入口地址，利用判别逻辑对其进行选择，可见图</w:t>
      </w:r>
      <w:r>
        <w:t>2.4</w:t>
      </w:r>
      <w:r>
        <w:rPr>
          <w:rFonts w:hint="eastAsia"/>
        </w:rPr>
        <w:t>。</w:t>
      </w:r>
    </w:p>
    <w:p w14:paraId="51A17B8B" w14:textId="66AB9D72" w:rsidR="00E339F5" w:rsidRDefault="00E339F5" w:rsidP="00D10E2D">
      <w:pPr>
        <w:pStyle w:val="a3"/>
        <w:ind w:firstLine="480"/>
      </w:pPr>
      <w:r>
        <w:rPr>
          <w:rFonts w:hint="eastAsia"/>
        </w:rPr>
        <w:t>另一个部分就是控制信号的生成，这一部分和前面类似，只需要加上判别位的信息即可，不多赘述。</w:t>
      </w:r>
    </w:p>
    <w:p w14:paraId="60C41C38" w14:textId="5CD2827F" w:rsidR="00E339F5" w:rsidRDefault="00E339F5" w:rsidP="00E339F5">
      <w:pPr>
        <w:pStyle w:val="30"/>
        <w:tabs>
          <w:tab w:val="left" w:pos="1080"/>
        </w:tabs>
        <w:spacing w:beforeLines="0" w:before="229" w:afterLines="0" w:after="229"/>
        <w:rPr>
          <w:bCs w:val="0"/>
        </w:rPr>
      </w:pPr>
      <w:r w:rsidRPr="00E339F5">
        <w:rPr>
          <w:rFonts w:hint="eastAsia"/>
          <w:bCs w:val="0"/>
        </w:rPr>
        <w:t>支持中断的微程序单总线</w:t>
      </w:r>
      <w:r w:rsidRPr="00E339F5">
        <w:rPr>
          <w:rFonts w:hint="eastAsia"/>
          <w:bCs w:val="0"/>
        </w:rPr>
        <w:t>CPU</w:t>
      </w:r>
      <w:r w:rsidRPr="00E339F5">
        <w:rPr>
          <w:rFonts w:hint="eastAsia"/>
          <w:bCs w:val="0"/>
        </w:rPr>
        <w:t>设计</w:t>
      </w:r>
    </w:p>
    <w:p w14:paraId="12E518FB" w14:textId="085B736F" w:rsidR="00E339F5" w:rsidRDefault="00E339F5" w:rsidP="00E339F5">
      <w:pPr>
        <w:pStyle w:val="a3"/>
        <w:ind w:firstLine="480"/>
      </w:pPr>
      <w:r>
        <w:rPr>
          <w:rFonts w:hint="eastAsia"/>
        </w:rPr>
        <w:t>这一部分主要是对中断逻辑的通路图实现，</w:t>
      </w:r>
      <w:r w:rsidR="006E7F69">
        <w:rPr>
          <w:rFonts w:hint="eastAsia"/>
        </w:rPr>
        <w:t>这里主要有两个部分，一个是</w:t>
      </w:r>
      <w:proofErr w:type="spellStart"/>
      <w:r w:rsidR="006E7F69">
        <w:rPr>
          <w:rFonts w:hint="eastAsia"/>
        </w:rPr>
        <w:t>mEPC</w:t>
      </w:r>
      <w:proofErr w:type="spellEnd"/>
      <w:r w:rsidR="006E7F69">
        <w:rPr>
          <w:rFonts w:hint="eastAsia"/>
        </w:rPr>
        <w:t>的使用和中断入口的查找。</w:t>
      </w:r>
    </w:p>
    <w:p w14:paraId="376828A4" w14:textId="0C5EBE03" w:rsidR="006E7F69" w:rsidRDefault="006E7F69" w:rsidP="00E339F5">
      <w:pPr>
        <w:pStyle w:val="a3"/>
        <w:ind w:firstLine="480"/>
      </w:pPr>
      <w:r>
        <w:rPr>
          <w:rFonts w:hint="eastAsia"/>
        </w:rPr>
        <w:t>对于</w:t>
      </w:r>
      <w:proofErr w:type="spellStart"/>
      <w:r>
        <w:rPr>
          <w:rFonts w:hint="eastAsia"/>
        </w:rPr>
        <w:t>m</w:t>
      </w:r>
      <w:r>
        <w:t>EPC</w:t>
      </w:r>
      <w:proofErr w:type="spellEnd"/>
      <w:r>
        <w:rPr>
          <w:rFonts w:hint="eastAsia"/>
        </w:rPr>
        <w:t>的使用，其主要是是保存当前断点的地址即</w:t>
      </w:r>
      <w:r>
        <w:rPr>
          <w:rFonts w:hint="eastAsia"/>
        </w:rPr>
        <w:t>PC</w:t>
      </w:r>
      <w:r>
        <w:rPr>
          <w:rFonts w:hint="eastAsia"/>
        </w:rPr>
        <w:t>值，只需要将内总线连入即可，加上控制信号作为使能信号。</w:t>
      </w:r>
    </w:p>
    <w:p w14:paraId="29AC2E5E" w14:textId="5B66D612" w:rsidR="006E7F69" w:rsidRPr="00E339F5" w:rsidRDefault="006E7F69" w:rsidP="00E339F5">
      <w:pPr>
        <w:pStyle w:val="a3"/>
        <w:ind w:firstLine="480"/>
      </w:pPr>
      <w:r>
        <w:rPr>
          <w:rFonts w:hint="eastAsia"/>
        </w:rPr>
        <w:t>对于中断入口的查找，其主要是根据程序文件找到中断入口地址，由于有两个中断，需要一个多路选择器，选择对应中断程序的入口地址并将其输出到内总线上，可得图</w:t>
      </w:r>
      <w:r>
        <w:rPr>
          <w:rFonts w:hint="eastAsia"/>
        </w:rPr>
        <w:t>2</w:t>
      </w:r>
      <w:r>
        <w:t>.5.</w:t>
      </w:r>
    </w:p>
    <w:p w14:paraId="264E148C" w14:textId="38633799" w:rsidR="00D10E2D" w:rsidRDefault="00E339F5" w:rsidP="00D10E2D">
      <w:pPr>
        <w:pStyle w:val="a3"/>
        <w:ind w:firstLine="480"/>
        <w:jc w:val="center"/>
      </w:pPr>
      <w:r>
        <w:rPr>
          <w:noProof/>
        </w:rPr>
        <w:lastRenderedPageBreak/>
        <w:drawing>
          <wp:inline distT="0" distB="0" distL="0" distR="0" wp14:anchorId="5158BAC7" wp14:editId="1FDA08D2">
            <wp:extent cx="5688965" cy="3118485"/>
            <wp:effectExtent l="0" t="0" r="698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3118485"/>
                    </a:xfrm>
                    <a:prstGeom prst="rect">
                      <a:avLst/>
                    </a:prstGeom>
                  </pic:spPr>
                </pic:pic>
              </a:graphicData>
            </a:graphic>
          </wp:inline>
        </w:drawing>
      </w:r>
    </w:p>
    <w:p w14:paraId="599AF08D" w14:textId="132F47D5" w:rsidR="00E339F5" w:rsidRDefault="00D10E2D" w:rsidP="00E339F5">
      <w:pPr>
        <w:pStyle w:val="a3"/>
        <w:ind w:firstLine="480"/>
        <w:jc w:val="center"/>
      </w:pPr>
      <w:r>
        <w:rPr>
          <w:rFonts w:hint="eastAsia"/>
        </w:rPr>
        <w:t>图</w:t>
      </w:r>
      <w:r w:rsidR="00E339F5">
        <w:t>2.5</w:t>
      </w:r>
      <w:r>
        <w:t xml:space="preserve"> </w:t>
      </w:r>
      <w:r>
        <w:rPr>
          <w:rFonts w:hint="eastAsia"/>
        </w:rPr>
        <w:t>CPU</w:t>
      </w:r>
      <w:r>
        <w:rPr>
          <w:rFonts w:hint="eastAsia"/>
        </w:rPr>
        <w:t>通路图</w:t>
      </w:r>
    </w:p>
    <w:p w14:paraId="43EFBE2C" w14:textId="65C5BA8D" w:rsidR="006E7F69" w:rsidRDefault="006E7F69" w:rsidP="006E7F69">
      <w:pPr>
        <w:pStyle w:val="30"/>
        <w:spacing w:before="229" w:after="229"/>
        <w:ind w:left="210"/>
        <w:rPr>
          <w:bCs w:val="0"/>
        </w:rPr>
      </w:pPr>
      <w:r w:rsidRPr="006E7F69">
        <w:rPr>
          <w:bCs w:val="0"/>
        </w:rPr>
        <w:t>支持中断的现代时序硬布线控制器状态机设计</w:t>
      </w:r>
    </w:p>
    <w:p w14:paraId="6D8A64E3" w14:textId="14028922" w:rsidR="00A617D9" w:rsidRDefault="006E7F69" w:rsidP="00A617D9">
      <w:pPr>
        <w:pStyle w:val="a3"/>
        <w:ind w:firstLine="480"/>
      </w:pPr>
      <w:r>
        <w:rPr>
          <w:rFonts w:hint="eastAsia"/>
        </w:rPr>
        <w:t>这一部分主要是硬布线控制器的</w:t>
      </w:r>
      <w:r w:rsidR="00A617D9">
        <w:rPr>
          <w:rFonts w:hint="eastAsia"/>
        </w:rPr>
        <w:t>设计，利用组合逻辑完成对入口地址的输出，主要是利用当前状态、指令类型以及测试相关的信号即可确定入口地址，即</w:t>
      </w:r>
      <w:r w:rsidR="00F305C7">
        <w:rPr>
          <w:rFonts w:hint="eastAsia"/>
        </w:rPr>
        <w:t>表示</w:t>
      </w:r>
      <w:r w:rsidR="00A617D9">
        <w:rPr>
          <w:rFonts w:hint="eastAsia"/>
        </w:rPr>
        <w:t>图</w:t>
      </w:r>
      <w:r w:rsidR="00A617D9">
        <w:rPr>
          <w:rFonts w:hint="eastAsia"/>
        </w:rPr>
        <w:t>2</w:t>
      </w:r>
      <w:r w:rsidR="00A617D9">
        <w:t>.2</w:t>
      </w:r>
      <w:r w:rsidR="00F305C7">
        <w:rPr>
          <w:rFonts w:hint="eastAsia"/>
        </w:rPr>
        <w:t>的状态转移逻辑即可</w:t>
      </w:r>
      <w:r w:rsidR="00A617D9">
        <w:rPr>
          <w:rFonts w:hint="eastAsia"/>
        </w:rPr>
        <w:t>，较为简单，不多叙述。</w:t>
      </w:r>
    </w:p>
    <w:p w14:paraId="40538716" w14:textId="32A6FF28" w:rsidR="00F305C7" w:rsidRDefault="00F305C7" w:rsidP="00F305C7">
      <w:pPr>
        <w:pStyle w:val="30"/>
        <w:spacing w:before="229" w:after="229"/>
        <w:ind w:left="210"/>
        <w:rPr>
          <w:bCs w:val="0"/>
        </w:rPr>
      </w:pPr>
      <w:r w:rsidRPr="00F305C7">
        <w:rPr>
          <w:bCs w:val="0"/>
        </w:rPr>
        <w:t>支持中断的现代时序硬布线控制器设计</w:t>
      </w:r>
    </w:p>
    <w:p w14:paraId="4B9776F3" w14:textId="48646EE6" w:rsidR="00F305C7" w:rsidRDefault="00F305C7" w:rsidP="00F305C7">
      <w:pPr>
        <w:pStyle w:val="a3"/>
        <w:ind w:firstLine="480"/>
      </w:pPr>
      <w:r>
        <w:rPr>
          <w:rFonts w:hint="eastAsia"/>
        </w:rPr>
        <w:t>这一部分主要是组合硬布线控制器而已，即利用微指令地址取出相应控制信号，可见图</w:t>
      </w:r>
      <w:r>
        <w:rPr>
          <w:rFonts w:hint="eastAsia"/>
        </w:rPr>
        <w:t>2</w:t>
      </w:r>
      <w:r>
        <w:t>.6</w:t>
      </w:r>
      <w:r>
        <w:rPr>
          <w:rFonts w:hint="eastAsia"/>
        </w:rPr>
        <w:t>.</w:t>
      </w:r>
    </w:p>
    <w:p w14:paraId="4FFF57F4" w14:textId="23B5F07B" w:rsidR="00F305C7" w:rsidRDefault="00F305C7" w:rsidP="00F305C7">
      <w:pPr>
        <w:pStyle w:val="a3"/>
        <w:ind w:firstLine="480"/>
        <w:jc w:val="center"/>
      </w:pPr>
      <w:r>
        <w:rPr>
          <w:noProof/>
        </w:rPr>
        <w:drawing>
          <wp:inline distT="0" distB="0" distL="0" distR="0" wp14:anchorId="624AFE42" wp14:editId="0327AA1E">
            <wp:extent cx="4255477" cy="1669606"/>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9729" cy="1675198"/>
                    </a:xfrm>
                    <a:prstGeom prst="rect">
                      <a:avLst/>
                    </a:prstGeom>
                  </pic:spPr>
                </pic:pic>
              </a:graphicData>
            </a:graphic>
          </wp:inline>
        </w:drawing>
      </w:r>
    </w:p>
    <w:p w14:paraId="15D75F47" w14:textId="47060BB9" w:rsidR="00F305C7" w:rsidRPr="00F305C7" w:rsidRDefault="00F305C7" w:rsidP="00F305C7">
      <w:pPr>
        <w:pStyle w:val="a3"/>
        <w:ind w:firstLine="480"/>
        <w:jc w:val="center"/>
      </w:pPr>
      <w:r>
        <w:rPr>
          <w:rFonts w:hint="eastAsia"/>
        </w:rPr>
        <w:t>图</w:t>
      </w:r>
      <w:r>
        <w:rPr>
          <w:rFonts w:hint="eastAsia"/>
        </w:rPr>
        <w:t>2</w:t>
      </w:r>
      <w:r>
        <w:t xml:space="preserve">.6 </w:t>
      </w:r>
      <w:r>
        <w:rPr>
          <w:rFonts w:hint="eastAsia"/>
        </w:rPr>
        <w:t>现代时序硬布线控制器</w:t>
      </w:r>
    </w:p>
    <w:p w14:paraId="17E3814F" w14:textId="77777777" w:rsidR="006E7F69" w:rsidRPr="006E7F69" w:rsidRDefault="006E7F69" w:rsidP="006E7F69">
      <w:pPr>
        <w:pStyle w:val="a3"/>
        <w:ind w:firstLine="480"/>
      </w:pPr>
    </w:p>
    <w:p w14:paraId="6F9837BB" w14:textId="77777777" w:rsidR="00D10E2D" w:rsidRDefault="00D10E2D" w:rsidP="00D10E2D">
      <w:pPr>
        <w:pStyle w:val="2"/>
        <w:keepNext w:val="0"/>
        <w:tabs>
          <w:tab w:val="clear" w:pos="567"/>
          <w:tab w:val="num" w:pos="720"/>
        </w:tabs>
        <w:spacing w:beforeLines="100" w:afterLines="100"/>
        <w:ind w:left="576" w:hanging="576"/>
      </w:pPr>
      <w:bookmarkStart w:id="32" w:name="_Toc90585204"/>
      <w:r>
        <w:lastRenderedPageBreak/>
        <w:t>测试与分析</w:t>
      </w:r>
      <w:bookmarkEnd w:id="32"/>
    </w:p>
    <w:p w14:paraId="2E62C8B8" w14:textId="460F8CBC" w:rsidR="00C54DD0" w:rsidRDefault="00C54DD0" w:rsidP="00C54DD0">
      <w:pPr>
        <w:pStyle w:val="a3"/>
        <w:ind w:firstLine="480"/>
        <w:jc w:val="left"/>
        <w:rPr>
          <w:noProof/>
        </w:rPr>
      </w:pPr>
      <w:r>
        <w:rPr>
          <w:noProof/>
        </w:rPr>
        <w:drawing>
          <wp:inline distT="0" distB="0" distL="0" distR="0" wp14:anchorId="5FFE2301" wp14:editId="4449B02F">
            <wp:extent cx="2403231" cy="5181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5181" cy="518581"/>
                    </a:xfrm>
                    <a:prstGeom prst="rect">
                      <a:avLst/>
                    </a:prstGeom>
                  </pic:spPr>
                </pic:pic>
              </a:graphicData>
            </a:graphic>
          </wp:inline>
        </w:drawing>
      </w:r>
      <w:r>
        <w:rPr>
          <w:noProof/>
        </w:rPr>
        <w:t xml:space="preserve"> </w:t>
      </w:r>
      <w:r>
        <w:rPr>
          <w:noProof/>
        </w:rPr>
        <w:drawing>
          <wp:inline distT="0" distB="0" distL="0" distR="0" wp14:anchorId="3EE100C1" wp14:editId="4153C73F">
            <wp:extent cx="2438400" cy="457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0976" cy="457683"/>
                    </a:xfrm>
                    <a:prstGeom prst="rect">
                      <a:avLst/>
                    </a:prstGeom>
                  </pic:spPr>
                </pic:pic>
              </a:graphicData>
            </a:graphic>
          </wp:inline>
        </w:drawing>
      </w:r>
    </w:p>
    <w:p w14:paraId="355FE734" w14:textId="2528A571" w:rsidR="00C54DD0" w:rsidRDefault="00C54DD0" w:rsidP="00C54DD0">
      <w:pPr>
        <w:pStyle w:val="a3"/>
        <w:ind w:firstLine="480"/>
        <w:jc w:val="left"/>
      </w:pPr>
      <w:r>
        <w:rPr>
          <w:noProof/>
        </w:rPr>
        <w:drawing>
          <wp:inline distT="0" distB="0" distL="0" distR="0" wp14:anchorId="631E696C" wp14:editId="6A064914">
            <wp:extent cx="2426677" cy="86090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0694" cy="865874"/>
                    </a:xfrm>
                    <a:prstGeom prst="rect">
                      <a:avLst/>
                    </a:prstGeom>
                  </pic:spPr>
                </pic:pic>
              </a:graphicData>
            </a:graphic>
          </wp:inline>
        </w:drawing>
      </w:r>
      <w:r>
        <w:rPr>
          <w:noProof/>
        </w:rPr>
        <w:drawing>
          <wp:inline distT="0" distB="0" distL="0" distR="0" wp14:anchorId="56D1DC3C" wp14:editId="76909ECA">
            <wp:extent cx="2678723" cy="86106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4450" cy="862901"/>
                    </a:xfrm>
                    <a:prstGeom prst="rect">
                      <a:avLst/>
                    </a:prstGeom>
                  </pic:spPr>
                </pic:pic>
              </a:graphicData>
            </a:graphic>
          </wp:inline>
        </w:drawing>
      </w:r>
    </w:p>
    <w:p w14:paraId="15214E50" w14:textId="73E95FA4" w:rsidR="00D10E2D" w:rsidRDefault="00D10E2D" w:rsidP="00D10E2D">
      <w:pPr>
        <w:pStyle w:val="a3"/>
        <w:ind w:firstLine="480"/>
        <w:jc w:val="center"/>
      </w:pPr>
      <w:r>
        <w:rPr>
          <w:rFonts w:hint="eastAsia"/>
        </w:rPr>
        <w:t>图</w:t>
      </w:r>
      <w:r w:rsidR="00C54DD0">
        <w:t xml:space="preserve">2.7 </w:t>
      </w:r>
      <w:r w:rsidR="00C54DD0">
        <w:rPr>
          <w:rFonts w:hint="eastAsia"/>
        </w:rPr>
        <w:t>微程序控制器</w:t>
      </w:r>
      <w:r>
        <w:rPr>
          <w:rFonts w:hint="eastAsia"/>
        </w:rPr>
        <w:t>测试结果</w:t>
      </w:r>
    </w:p>
    <w:p w14:paraId="5B0705FF" w14:textId="1536D2F0" w:rsidR="000E3200" w:rsidRDefault="000E3200" w:rsidP="00D10E2D">
      <w:pPr>
        <w:pStyle w:val="a3"/>
        <w:ind w:firstLine="480"/>
        <w:jc w:val="center"/>
      </w:pPr>
      <w:r>
        <w:rPr>
          <w:noProof/>
        </w:rPr>
        <w:drawing>
          <wp:inline distT="0" distB="0" distL="0" distR="0" wp14:anchorId="7744E8B1" wp14:editId="299FBC86">
            <wp:extent cx="2403231" cy="5181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5181" cy="518581"/>
                    </a:xfrm>
                    <a:prstGeom prst="rect">
                      <a:avLst/>
                    </a:prstGeom>
                  </pic:spPr>
                </pic:pic>
              </a:graphicData>
            </a:graphic>
          </wp:inline>
        </w:drawing>
      </w:r>
      <w:r>
        <w:rPr>
          <w:noProof/>
        </w:rPr>
        <w:drawing>
          <wp:inline distT="0" distB="0" distL="0" distR="0" wp14:anchorId="641E91E2" wp14:editId="03CF75A7">
            <wp:extent cx="2438400" cy="45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0976" cy="457683"/>
                    </a:xfrm>
                    <a:prstGeom prst="rect">
                      <a:avLst/>
                    </a:prstGeom>
                  </pic:spPr>
                </pic:pic>
              </a:graphicData>
            </a:graphic>
          </wp:inline>
        </w:drawing>
      </w:r>
    </w:p>
    <w:p w14:paraId="7346F449" w14:textId="25E1B5DC" w:rsidR="000E3200" w:rsidRDefault="000E3200" w:rsidP="00D10E2D">
      <w:pPr>
        <w:pStyle w:val="a3"/>
        <w:ind w:firstLine="480"/>
        <w:jc w:val="center"/>
      </w:pPr>
      <w:r>
        <w:rPr>
          <w:noProof/>
        </w:rPr>
        <w:drawing>
          <wp:inline distT="0" distB="0" distL="0" distR="0" wp14:anchorId="4092500F" wp14:editId="48162398">
            <wp:extent cx="2426677" cy="86090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0694" cy="865874"/>
                    </a:xfrm>
                    <a:prstGeom prst="rect">
                      <a:avLst/>
                    </a:prstGeom>
                  </pic:spPr>
                </pic:pic>
              </a:graphicData>
            </a:graphic>
          </wp:inline>
        </w:drawing>
      </w:r>
      <w:r>
        <w:rPr>
          <w:noProof/>
        </w:rPr>
        <w:drawing>
          <wp:inline distT="0" distB="0" distL="0" distR="0" wp14:anchorId="03139EAB" wp14:editId="22BAB16F">
            <wp:extent cx="2678723" cy="861060"/>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4450" cy="862901"/>
                    </a:xfrm>
                    <a:prstGeom prst="rect">
                      <a:avLst/>
                    </a:prstGeom>
                  </pic:spPr>
                </pic:pic>
              </a:graphicData>
            </a:graphic>
          </wp:inline>
        </w:drawing>
      </w:r>
    </w:p>
    <w:p w14:paraId="5F0A8CC4" w14:textId="0AB7F264" w:rsidR="000E3200" w:rsidRDefault="000E3200" w:rsidP="00D10E2D">
      <w:pPr>
        <w:pStyle w:val="a3"/>
        <w:ind w:firstLine="480"/>
        <w:jc w:val="center"/>
      </w:pPr>
      <w:r>
        <w:rPr>
          <w:rFonts w:hint="eastAsia"/>
        </w:rPr>
        <w:t>图</w:t>
      </w:r>
      <w:r>
        <w:rPr>
          <w:rFonts w:hint="eastAsia"/>
        </w:rPr>
        <w:t>2</w:t>
      </w:r>
      <w:r>
        <w:t xml:space="preserve">.8 </w:t>
      </w:r>
      <w:r>
        <w:rPr>
          <w:rFonts w:hint="eastAsia"/>
        </w:rPr>
        <w:t>硬布线控制器测试结果</w:t>
      </w:r>
    </w:p>
    <w:p w14:paraId="11C4C0DB" w14:textId="471C5719" w:rsidR="00D10E2D" w:rsidRPr="00D10E2D" w:rsidRDefault="00D10E2D" w:rsidP="008866B0">
      <w:pPr>
        <w:pStyle w:val="a3"/>
        <w:ind w:firstLine="480"/>
      </w:pPr>
      <w:r>
        <w:rPr>
          <w:rFonts w:hint="eastAsia"/>
        </w:rPr>
        <w:t>由图</w:t>
      </w:r>
      <w:r w:rsidR="000E3200">
        <w:t>2</w:t>
      </w:r>
      <w:r>
        <w:t>.7</w:t>
      </w:r>
      <w:r>
        <w:rPr>
          <w:rFonts w:hint="eastAsia"/>
        </w:rPr>
        <w:t>可以看到，</w:t>
      </w:r>
      <w:r w:rsidR="000E3200">
        <w:rPr>
          <w:rFonts w:hint="eastAsia"/>
        </w:rPr>
        <w:t>采用微程序控制器的</w:t>
      </w:r>
      <w:proofErr w:type="spellStart"/>
      <w:r>
        <w:rPr>
          <w:rFonts w:hint="eastAsia"/>
        </w:rPr>
        <w:t>cpu</w:t>
      </w:r>
      <w:proofErr w:type="spellEnd"/>
      <w:r>
        <w:rPr>
          <w:rFonts w:hint="eastAsia"/>
        </w:rPr>
        <w:t>成功的运行了冒泡排序，</w:t>
      </w:r>
      <w:r w:rsidR="00C54DD0">
        <w:rPr>
          <w:rFonts w:hint="eastAsia"/>
        </w:rPr>
        <w:t>并</w:t>
      </w:r>
      <w:proofErr w:type="gramStart"/>
      <w:r w:rsidR="00C54DD0">
        <w:rPr>
          <w:rFonts w:hint="eastAsia"/>
        </w:rPr>
        <w:t>成功响应</w:t>
      </w:r>
      <w:proofErr w:type="gramEnd"/>
      <w:r w:rsidR="00C54DD0">
        <w:rPr>
          <w:rFonts w:hint="eastAsia"/>
        </w:rPr>
        <w:t>了两种中断</w:t>
      </w:r>
      <w:r w:rsidR="000E3200">
        <w:rPr>
          <w:rFonts w:hint="eastAsia"/>
        </w:rPr>
        <w:t>。由图</w:t>
      </w:r>
      <w:r w:rsidR="000E3200">
        <w:rPr>
          <w:rFonts w:hint="eastAsia"/>
        </w:rPr>
        <w:t>2</w:t>
      </w:r>
      <w:r w:rsidR="000E3200">
        <w:t>.8</w:t>
      </w:r>
      <w:r w:rsidR="000E3200">
        <w:rPr>
          <w:rFonts w:hint="eastAsia"/>
        </w:rPr>
        <w:t>可以看到，采用硬布线控制器的</w:t>
      </w:r>
      <w:proofErr w:type="spellStart"/>
      <w:r w:rsidR="000E3200">
        <w:rPr>
          <w:rFonts w:hint="eastAsia"/>
        </w:rPr>
        <w:t>cpu</w:t>
      </w:r>
      <w:proofErr w:type="spellEnd"/>
      <w:r w:rsidR="000E3200">
        <w:rPr>
          <w:rFonts w:hint="eastAsia"/>
        </w:rPr>
        <w:t>成功的运行了</w:t>
      </w:r>
      <w:r w:rsidR="000E3200" w:rsidRPr="000E3200">
        <w:rPr>
          <w:rFonts w:hint="eastAsia"/>
        </w:rPr>
        <w:t>冒泡排序，并</w:t>
      </w:r>
      <w:proofErr w:type="gramStart"/>
      <w:r w:rsidR="000E3200" w:rsidRPr="000E3200">
        <w:rPr>
          <w:rFonts w:hint="eastAsia"/>
        </w:rPr>
        <w:t>成功响应</w:t>
      </w:r>
      <w:proofErr w:type="gramEnd"/>
      <w:r w:rsidR="000E3200" w:rsidRPr="000E3200">
        <w:rPr>
          <w:rFonts w:hint="eastAsia"/>
        </w:rPr>
        <w:t>了两种中断</w:t>
      </w:r>
      <w:r w:rsidR="000E3200">
        <w:rPr>
          <w:rFonts w:hint="eastAsia"/>
        </w:rPr>
        <w:t>，测试正确。</w:t>
      </w:r>
    </w:p>
    <w:p w14:paraId="0D8D5DA7" w14:textId="77777777" w:rsidR="000C5960" w:rsidRDefault="00251310" w:rsidP="00207D8A">
      <w:pPr>
        <w:pStyle w:val="10"/>
      </w:pPr>
      <w:bookmarkStart w:id="33" w:name="_Toc499846048"/>
      <w:bookmarkStart w:id="34" w:name="_Toc90585205"/>
      <w:r>
        <w:rPr>
          <w:rFonts w:hint="eastAsia"/>
        </w:rPr>
        <w:lastRenderedPageBreak/>
        <w:t>总结</w:t>
      </w:r>
      <w:bookmarkEnd w:id="15"/>
      <w:bookmarkEnd w:id="16"/>
      <w:bookmarkEnd w:id="17"/>
      <w:bookmarkEnd w:id="18"/>
      <w:bookmarkEnd w:id="19"/>
      <w:bookmarkEnd w:id="20"/>
      <w:r>
        <w:rPr>
          <w:rFonts w:hint="eastAsia"/>
        </w:rPr>
        <w:t>与心得</w:t>
      </w:r>
      <w:bookmarkEnd w:id="33"/>
      <w:bookmarkEnd w:id="34"/>
    </w:p>
    <w:p w14:paraId="034E8E63" w14:textId="77777777" w:rsidR="000C5960" w:rsidRDefault="003A566F" w:rsidP="009A20BE">
      <w:pPr>
        <w:pStyle w:val="2"/>
      </w:pPr>
      <w:bookmarkStart w:id="35" w:name="_Toc499846049"/>
      <w:bookmarkStart w:id="36" w:name="_Toc90585206"/>
      <w:r>
        <w:rPr>
          <w:rFonts w:hint="eastAsia"/>
        </w:rPr>
        <w:t>实验</w:t>
      </w:r>
      <w:r w:rsidR="000C5960">
        <w:rPr>
          <w:rFonts w:hint="eastAsia"/>
        </w:rPr>
        <w:t>总结</w:t>
      </w:r>
      <w:bookmarkEnd w:id="35"/>
      <w:bookmarkEnd w:id="36"/>
    </w:p>
    <w:p w14:paraId="77B920B6" w14:textId="68036E01" w:rsidR="000C5960" w:rsidRDefault="003A566F">
      <w:pPr>
        <w:pStyle w:val="a3"/>
        <w:ind w:firstLine="480"/>
      </w:pPr>
      <w:r>
        <w:rPr>
          <w:rFonts w:hint="eastAsia"/>
        </w:rPr>
        <w:t>本次实验主要完成了</w:t>
      </w:r>
      <w:r w:rsidR="000C5960">
        <w:rPr>
          <w:rFonts w:hint="eastAsia"/>
        </w:rPr>
        <w:t>如下几点工作：</w:t>
      </w:r>
    </w:p>
    <w:p w14:paraId="1428E188" w14:textId="48ADF58F" w:rsidR="000C5960" w:rsidRDefault="001D0556" w:rsidP="00E05066">
      <w:pPr>
        <w:pStyle w:val="a3"/>
        <w:numPr>
          <w:ilvl w:val="0"/>
          <w:numId w:val="12"/>
        </w:numPr>
        <w:tabs>
          <w:tab w:val="clear" w:pos="1290"/>
          <w:tab w:val="num" w:pos="993"/>
        </w:tabs>
        <w:ind w:left="993" w:firstLineChars="0" w:hanging="513"/>
      </w:pPr>
      <w:r>
        <w:rPr>
          <w:rFonts w:hint="eastAsia"/>
        </w:rPr>
        <w:t>完成</w:t>
      </w:r>
      <w:r w:rsidR="008866B0">
        <w:rPr>
          <w:rFonts w:hint="eastAsia"/>
        </w:rPr>
        <w:t>了三级时序变长指令</w:t>
      </w:r>
      <w:r w:rsidR="008866B0">
        <w:rPr>
          <w:rFonts w:hint="eastAsia"/>
        </w:rPr>
        <w:t>CPU</w:t>
      </w:r>
      <w:r w:rsidR="008866B0">
        <w:rPr>
          <w:rFonts w:hint="eastAsia"/>
        </w:rPr>
        <w:t>的设计和现代时序支持中断的设计。</w:t>
      </w:r>
    </w:p>
    <w:p w14:paraId="5AD50440" w14:textId="77777777" w:rsidR="001D0556" w:rsidRDefault="001D0556" w:rsidP="00E05066">
      <w:pPr>
        <w:pStyle w:val="a3"/>
        <w:numPr>
          <w:ilvl w:val="0"/>
          <w:numId w:val="12"/>
        </w:numPr>
        <w:tabs>
          <w:tab w:val="clear" w:pos="1290"/>
          <w:tab w:val="num" w:pos="993"/>
        </w:tabs>
        <w:ind w:left="993" w:firstLineChars="0" w:hanging="513"/>
      </w:pPr>
      <w:r>
        <w:t>理解了</w:t>
      </w:r>
      <w:r>
        <w:rPr>
          <w:rFonts w:hint="eastAsia"/>
        </w:rPr>
        <w:t>CPU</w:t>
      </w:r>
      <w:r>
        <w:t>的</w:t>
      </w:r>
      <w:r>
        <w:rPr>
          <w:rFonts w:hint="eastAsia"/>
        </w:rPr>
        <w:t>设计原理和具体实现。</w:t>
      </w:r>
    </w:p>
    <w:p w14:paraId="3F01EC8D" w14:textId="10D35475" w:rsidR="000C5960" w:rsidRDefault="001D0556" w:rsidP="00E05066">
      <w:pPr>
        <w:pStyle w:val="a3"/>
        <w:numPr>
          <w:ilvl w:val="0"/>
          <w:numId w:val="12"/>
        </w:numPr>
        <w:tabs>
          <w:tab w:val="clear" w:pos="1290"/>
          <w:tab w:val="num" w:pos="993"/>
        </w:tabs>
        <w:ind w:left="993" w:firstLineChars="0" w:hanging="513"/>
      </w:pPr>
      <w:r>
        <w:rPr>
          <w:rFonts w:hint="eastAsia"/>
        </w:rPr>
        <w:t>粗略了解了中断的处理流程。</w:t>
      </w:r>
    </w:p>
    <w:p w14:paraId="428EA1A6" w14:textId="61B55D0B" w:rsidR="001D0556" w:rsidRDefault="001D0556" w:rsidP="001D0556">
      <w:pPr>
        <w:pStyle w:val="a3"/>
        <w:numPr>
          <w:ilvl w:val="0"/>
          <w:numId w:val="12"/>
        </w:numPr>
        <w:tabs>
          <w:tab w:val="clear" w:pos="1290"/>
          <w:tab w:val="num" w:pos="993"/>
        </w:tabs>
        <w:ind w:left="993" w:firstLineChars="0" w:hanging="513"/>
      </w:pPr>
      <w:r>
        <w:t>理解了</w:t>
      </w:r>
      <w:r>
        <w:rPr>
          <w:rFonts w:hint="eastAsia"/>
        </w:rPr>
        <w:t>硬布线和微程序两种不同控制方式的差异和实现方式。</w:t>
      </w:r>
    </w:p>
    <w:p w14:paraId="47DCBAA8" w14:textId="2B162B80" w:rsidR="000C5960" w:rsidRDefault="003A566F" w:rsidP="009A20BE">
      <w:pPr>
        <w:pStyle w:val="2"/>
      </w:pPr>
      <w:bookmarkStart w:id="37" w:name="_Toc499846050"/>
      <w:bookmarkStart w:id="38" w:name="_Toc90585207"/>
      <w:r>
        <w:rPr>
          <w:rFonts w:hint="eastAsia"/>
        </w:rPr>
        <w:t>实验心得</w:t>
      </w:r>
      <w:bookmarkEnd w:id="37"/>
      <w:bookmarkEnd w:id="38"/>
    </w:p>
    <w:p w14:paraId="0C8FA505" w14:textId="1BC4C836" w:rsidR="001D0556" w:rsidRPr="001D0556" w:rsidRDefault="001D0556" w:rsidP="001D0556">
      <w:pPr>
        <w:pStyle w:val="a3"/>
        <w:ind w:firstLine="480"/>
      </w:pPr>
      <w:r>
        <w:rPr>
          <w:rFonts w:hint="eastAsia"/>
        </w:rPr>
        <w:t>本次实验最大的收获是深入了解了</w:t>
      </w:r>
      <w:r>
        <w:rPr>
          <w:rFonts w:hint="eastAsia"/>
        </w:rPr>
        <w:t>CPU</w:t>
      </w:r>
      <w:r>
        <w:t>的</w:t>
      </w:r>
      <w:r>
        <w:rPr>
          <w:rFonts w:hint="eastAsia"/>
        </w:rPr>
        <w:t>结构</w:t>
      </w:r>
      <w:r w:rsidR="005B0B66">
        <w:rPr>
          <w:rFonts w:hint="eastAsia"/>
        </w:rPr>
        <w:t>和</w:t>
      </w:r>
      <w:r>
        <w:rPr>
          <w:rFonts w:hint="eastAsia"/>
        </w:rPr>
        <w:t>设计，</w:t>
      </w:r>
      <w:r w:rsidR="005B0B66">
        <w:rPr>
          <w:rFonts w:hint="eastAsia"/>
        </w:rPr>
        <w:t>还有之前存储系统、运算器、数据表示等一系列内容，</w:t>
      </w:r>
      <w:r>
        <w:rPr>
          <w:rFonts w:hint="eastAsia"/>
        </w:rPr>
        <w:t>把课本上学到的知识都用了起来，从这个角度来说，实验设计的是很到位的，基本上书上讲的都在实验中</w:t>
      </w:r>
      <w:r w:rsidR="00834D87">
        <w:rPr>
          <w:rFonts w:hint="eastAsia"/>
        </w:rPr>
        <w:t>实践到了。就我个人的体验来说，很满意实验的安排，甚至对</w:t>
      </w:r>
      <w:proofErr w:type="gramStart"/>
      <w:r w:rsidR="00834D87">
        <w:rPr>
          <w:rFonts w:hint="eastAsia"/>
        </w:rPr>
        <w:t>整个组原从</w:t>
      </w:r>
      <w:proofErr w:type="gramEnd"/>
      <w:r w:rsidR="00834D87">
        <w:rPr>
          <w:rFonts w:hint="eastAsia"/>
        </w:rPr>
        <w:t>理论课到实践课都很满意，</w:t>
      </w:r>
      <w:r w:rsidR="005B0B66">
        <w:rPr>
          <w:rFonts w:hint="eastAsia"/>
        </w:rPr>
        <w:t>是目前大学以来最满意的课程。不过有一点困惑的是，为什么不用</w:t>
      </w:r>
      <w:proofErr w:type="spellStart"/>
      <w:r w:rsidR="005B0B66">
        <w:rPr>
          <w:rFonts w:hint="eastAsia"/>
        </w:rPr>
        <w:t>verilog</w:t>
      </w:r>
      <w:proofErr w:type="spellEnd"/>
      <w:r w:rsidR="005B0B66">
        <w:rPr>
          <w:rFonts w:hint="eastAsia"/>
        </w:rPr>
        <w:t>来进行实验，听清华和浙大的同学，他们都是用</w:t>
      </w:r>
      <w:proofErr w:type="spellStart"/>
      <w:r w:rsidR="005B0B66">
        <w:rPr>
          <w:rFonts w:hint="eastAsia"/>
        </w:rPr>
        <w:t>verilog</w:t>
      </w:r>
      <w:proofErr w:type="spellEnd"/>
      <w:r w:rsidR="005B0B66">
        <w:rPr>
          <w:rFonts w:hint="eastAsia"/>
        </w:rPr>
        <w:t>进行的相关实验，不过我也不太了解</w:t>
      </w:r>
      <w:proofErr w:type="spellStart"/>
      <w:r w:rsidR="005B0B66">
        <w:rPr>
          <w:rFonts w:hint="eastAsia"/>
        </w:rPr>
        <w:t>verilog</w:t>
      </w:r>
      <w:proofErr w:type="spellEnd"/>
      <w:r w:rsidR="005B0B66">
        <w:rPr>
          <w:rFonts w:hint="eastAsia"/>
        </w:rPr>
        <w:t>的好坏，所以不做评价，只是提出困惑罢了，最后衷心祝愿，华科的课程越来越好，都</w:t>
      </w:r>
      <w:proofErr w:type="gramStart"/>
      <w:r w:rsidR="005B0B66">
        <w:rPr>
          <w:rFonts w:hint="eastAsia"/>
        </w:rPr>
        <w:t>像组原甚至比组原更好</w:t>
      </w:r>
      <w:proofErr w:type="gramEnd"/>
      <w:r w:rsidR="005B0B66">
        <w:rPr>
          <w:rFonts w:hint="eastAsia"/>
        </w:rPr>
        <w:t>。</w:t>
      </w:r>
    </w:p>
    <w:p w14:paraId="6D0058B8" w14:textId="77777777" w:rsidR="000C5960" w:rsidRDefault="00E05066" w:rsidP="00207D8A">
      <w:pPr>
        <w:pStyle w:val="10"/>
        <w:numPr>
          <w:ilvl w:val="0"/>
          <w:numId w:val="0"/>
        </w:numPr>
        <w:ind w:left="601"/>
      </w:pPr>
      <w:bookmarkStart w:id="39" w:name="_Toc134007943"/>
      <w:bookmarkStart w:id="40" w:name="_Toc135227348"/>
      <w:bookmarkStart w:id="41" w:name="_Toc135227427"/>
      <w:bookmarkStart w:id="42" w:name="_Toc135227594"/>
      <w:bookmarkStart w:id="43" w:name="_Toc266358998"/>
      <w:bookmarkStart w:id="44" w:name="_Toc499846051"/>
      <w:bookmarkStart w:id="45" w:name="_Toc90585208"/>
      <w:r>
        <w:rPr>
          <w:rFonts w:hint="eastAsia"/>
        </w:rPr>
        <w:lastRenderedPageBreak/>
        <w:t>参考文献</w:t>
      </w:r>
      <w:bookmarkEnd w:id="39"/>
      <w:bookmarkEnd w:id="40"/>
      <w:bookmarkEnd w:id="41"/>
      <w:bookmarkEnd w:id="42"/>
      <w:bookmarkEnd w:id="43"/>
      <w:bookmarkEnd w:id="44"/>
      <w:bookmarkEnd w:id="45"/>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46" w:name="_Hlt127187993"/>
      <w:bookmarkStart w:id="47" w:name="_Ref119835916"/>
      <w:bookmarkStart w:id="48" w:name="_Ref127098874"/>
      <w:bookmarkEnd w:id="46"/>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52051A4" w14:textId="4D7F5C23" w:rsidR="00D7519A" w:rsidRPr="00CE7FBA" w:rsidRDefault="00D7519A" w:rsidP="00D7519A">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,吴非，肖亮</w:t>
      </w:r>
      <w:r w:rsidRPr="00CE7FBA">
        <w:rPr>
          <w:rFonts w:ascii="宋体" w:hAnsi="宋体" w:cs="宋体" w:hint="eastAsia"/>
          <w:kern w:val="0"/>
          <w:szCs w:val="21"/>
        </w:rPr>
        <w:t>.计算机组成</w:t>
      </w:r>
      <w:r>
        <w:rPr>
          <w:rFonts w:ascii="宋体" w:hAnsi="宋体" w:cs="宋体" w:hint="eastAsia"/>
          <w:kern w:val="0"/>
          <w:szCs w:val="21"/>
        </w:rPr>
        <w:t>原理</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7673D776" w14:textId="54803E1A"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12FDF7EB" w14:textId="77777777" w:rsidR="008500E9" w:rsidRDefault="008500E9" w:rsidP="00D844AD">
      <w:pPr>
        <w:ind w:firstLineChars="200" w:firstLine="480"/>
        <w:rPr>
          <w:rFonts w:cs="宋体"/>
          <w:color w:val="E36C0A"/>
        </w:rPr>
        <w:sectPr w:rsidR="008500E9" w:rsidSect="001E0093">
          <w:headerReference w:type="default" r:id="rId34"/>
          <w:footerReference w:type="default" r:id="rId35"/>
          <w:footnotePr>
            <w:numRestart w:val="eachPage"/>
          </w:footnotePr>
          <w:pgSz w:w="11906" w:h="16838"/>
          <w:pgMar w:top="1843" w:right="1416" w:bottom="1418" w:left="1531" w:header="851" w:footer="992" w:gutter="0"/>
          <w:cols w:space="720"/>
          <w:docGrid w:type="linesAndChars" w:linePitch="459"/>
        </w:sectPr>
      </w:pPr>
      <w:bookmarkStart w:id="49" w:name="_Hlt133999525"/>
      <w:bookmarkStart w:id="50" w:name="_Hlt133997595"/>
      <w:bookmarkStart w:id="51" w:name="_Hlt133996523"/>
      <w:bookmarkStart w:id="52" w:name="_Hlt134000930"/>
      <w:bookmarkEnd w:id="47"/>
      <w:bookmarkEnd w:id="48"/>
      <w:bookmarkEnd w:id="49"/>
      <w:bookmarkEnd w:id="50"/>
      <w:bookmarkEnd w:id="51"/>
      <w:bookmarkEnd w:id="52"/>
    </w:p>
    <w:p w14:paraId="341C9CA2" w14:textId="77777777" w:rsidR="00FC18B6" w:rsidRDefault="00FC18B6" w:rsidP="00D844AD">
      <w:pPr>
        <w:ind w:firstLineChars="200" w:firstLine="480"/>
      </w:pPr>
    </w:p>
    <w:tbl>
      <w:tblPr>
        <w:tblW w:w="9180" w:type="dxa"/>
        <w:tblLook w:val="0000" w:firstRow="0" w:lastRow="0" w:firstColumn="0" w:lastColumn="0" w:noHBand="0" w:noVBand="0"/>
      </w:tblPr>
      <w:tblGrid>
        <w:gridCol w:w="9180"/>
      </w:tblGrid>
      <w:tr w:rsidR="008500E9" w14:paraId="64D618B3" w14:textId="77777777" w:rsidTr="002B73CD">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2B73CD">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234A6416" w:rsidR="008500E9" w:rsidRDefault="008500E9" w:rsidP="004B5FEA">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tag w:val=""/>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sidR="00C629D8">
                  <w:rPr>
                    <w:rFonts w:hint="eastAsia"/>
                    <w:b/>
                    <w:lang w:val="en-GB"/>
                  </w:rPr>
                  <w:t>张睿</w:t>
                </w:r>
              </w:sdtContent>
            </w:sdt>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2B73CD">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2B73CD">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2B73CD">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2B73CD">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94"/>
              <w:gridCol w:w="1695"/>
              <w:gridCol w:w="1695"/>
              <w:gridCol w:w="1695"/>
            </w:tblGrid>
            <w:tr w:rsidR="002B73CD" w14:paraId="508EF620" w14:textId="77777777" w:rsidTr="00A5217F">
              <w:trPr>
                <w:trHeight w:val="1244"/>
              </w:trPr>
              <w:tc>
                <w:tcPr>
                  <w:tcW w:w="1584" w:type="dxa"/>
                  <w:vAlign w:val="center"/>
                </w:tcPr>
                <w:p w14:paraId="014E1397"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9E193A6" w14:textId="0215674E"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课程目标1</w:t>
                  </w:r>
                </w:p>
                <w:p w14:paraId="645BAC33" w14:textId="0C8CE8F0" w:rsidR="002B73CD" w:rsidRDefault="002B73CD" w:rsidP="002B73CD">
                  <w:pPr>
                    <w:jc w:val="center"/>
                    <w:rPr>
                      <w:rFonts w:ascii="楷体" w:eastAsia="楷体" w:hAnsi="楷体"/>
                      <w:sz w:val="28"/>
                      <w:szCs w:val="28"/>
                    </w:rPr>
                  </w:pPr>
                  <w:r>
                    <w:rPr>
                      <w:rFonts w:ascii="楷体" w:eastAsia="楷体" w:hAnsi="楷体" w:hint="eastAsia"/>
                      <w:sz w:val="28"/>
                      <w:szCs w:val="28"/>
                    </w:rPr>
                    <w:t>工具应用</w:t>
                  </w:r>
                </w:p>
                <w:p w14:paraId="47510967" w14:textId="572C6E19" w:rsidR="002B73CD" w:rsidRDefault="002B73CD" w:rsidP="002B73C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A6AD832" w14:textId="7DCDD923"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课程目标2</w:t>
                  </w:r>
                </w:p>
                <w:p w14:paraId="4E825CFA" w14:textId="6B9ACCDB" w:rsidR="002B73CD" w:rsidRDefault="002B73CD" w:rsidP="002B73CD">
                  <w:pPr>
                    <w:jc w:val="center"/>
                    <w:rPr>
                      <w:rFonts w:ascii="楷体" w:eastAsia="楷体" w:hAnsi="楷体"/>
                      <w:sz w:val="28"/>
                      <w:szCs w:val="28"/>
                    </w:rPr>
                  </w:pPr>
                  <w:r>
                    <w:rPr>
                      <w:rFonts w:ascii="楷体" w:eastAsia="楷体" w:hAnsi="楷体" w:hint="eastAsia"/>
                      <w:sz w:val="28"/>
                      <w:szCs w:val="28"/>
                    </w:rPr>
                    <w:t>设计实现</w:t>
                  </w:r>
                </w:p>
                <w:p w14:paraId="3FF4B9A3" w14:textId="3C2F93BF" w:rsidR="002B73CD" w:rsidRDefault="002B73CD" w:rsidP="002B73C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A827EA4" w14:textId="767DAC26"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课程目标3</w:t>
                  </w:r>
                </w:p>
                <w:p w14:paraId="587C3C0C" w14:textId="4F1F7841" w:rsidR="002B73CD" w:rsidRDefault="002B73CD" w:rsidP="002B73CD">
                  <w:pPr>
                    <w:jc w:val="center"/>
                    <w:rPr>
                      <w:rFonts w:ascii="楷体" w:eastAsia="楷体" w:hAnsi="楷体"/>
                      <w:sz w:val="28"/>
                      <w:szCs w:val="28"/>
                    </w:rPr>
                  </w:pPr>
                  <w:r>
                    <w:rPr>
                      <w:rFonts w:ascii="楷体" w:eastAsia="楷体" w:hAnsi="楷体" w:hint="eastAsia"/>
                      <w:sz w:val="28"/>
                      <w:szCs w:val="28"/>
                    </w:rPr>
                    <w:t xml:space="preserve">验收与报告 </w:t>
                  </w:r>
                </w:p>
                <w:p w14:paraId="6B412242" w14:textId="2E8ED7E3" w:rsidR="002B73CD" w:rsidRDefault="002B73CD" w:rsidP="002B73C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3CCC1F29"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（100分）</w:t>
                  </w:r>
                </w:p>
              </w:tc>
            </w:tr>
            <w:tr w:rsidR="002B73CD" w14:paraId="6A9C932B" w14:textId="77777777" w:rsidTr="00A5217F">
              <w:trPr>
                <w:trHeight w:val="1133"/>
              </w:trPr>
              <w:tc>
                <w:tcPr>
                  <w:tcW w:w="1584" w:type="dxa"/>
                  <w:vAlign w:val="center"/>
                </w:tcPr>
                <w:p w14:paraId="17851872" w14:textId="77777777" w:rsidR="002B73CD" w:rsidRDefault="002B73CD" w:rsidP="002B73CD">
                  <w:pPr>
                    <w:jc w:val="center"/>
                  </w:pPr>
                  <w:r>
                    <w:rPr>
                      <w:rFonts w:ascii="楷体" w:eastAsia="楷体" w:hAnsi="楷体" w:hint="eastAsia"/>
                      <w:sz w:val="28"/>
                      <w:szCs w:val="28"/>
                    </w:rPr>
                    <w:t>得分</w:t>
                  </w:r>
                </w:p>
              </w:tc>
              <w:tc>
                <w:tcPr>
                  <w:tcW w:w="1694" w:type="dxa"/>
                  <w:vAlign w:val="center"/>
                </w:tcPr>
                <w:p w14:paraId="32C2B144" w14:textId="77777777" w:rsidR="002B73CD" w:rsidRPr="002E612D" w:rsidRDefault="002B73CD" w:rsidP="002B73CD">
                  <w:pPr>
                    <w:jc w:val="center"/>
                    <w:rPr>
                      <w:rFonts w:ascii="楷体" w:eastAsia="楷体" w:hAnsi="楷体"/>
                      <w:sz w:val="28"/>
                    </w:rPr>
                  </w:pPr>
                </w:p>
              </w:tc>
              <w:tc>
                <w:tcPr>
                  <w:tcW w:w="1695" w:type="dxa"/>
                  <w:vAlign w:val="center"/>
                </w:tcPr>
                <w:p w14:paraId="680799B0" w14:textId="0AE29D8C" w:rsidR="002B73CD" w:rsidRPr="002E612D" w:rsidRDefault="002B73CD" w:rsidP="002B73CD">
                  <w:pPr>
                    <w:jc w:val="center"/>
                    <w:rPr>
                      <w:rFonts w:ascii="楷体" w:eastAsia="楷体" w:hAnsi="楷体"/>
                      <w:sz w:val="28"/>
                    </w:rPr>
                  </w:pPr>
                </w:p>
              </w:tc>
              <w:tc>
                <w:tcPr>
                  <w:tcW w:w="1695" w:type="dxa"/>
                  <w:vAlign w:val="center"/>
                </w:tcPr>
                <w:p w14:paraId="069FF1B2" w14:textId="77777777" w:rsidR="002B73CD" w:rsidRPr="002E612D" w:rsidRDefault="002B73CD" w:rsidP="002B73CD">
                  <w:pPr>
                    <w:jc w:val="center"/>
                    <w:rPr>
                      <w:rFonts w:ascii="楷体" w:eastAsia="楷体" w:hAnsi="楷体"/>
                      <w:sz w:val="28"/>
                    </w:rPr>
                  </w:pPr>
                </w:p>
              </w:tc>
              <w:tc>
                <w:tcPr>
                  <w:tcW w:w="1695" w:type="dxa"/>
                  <w:vAlign w:val="center"/>
                </w:tcPr>
                <w:p w14:paraId="4107FDB3" w14:textId="77777777" w:rsidR="002B73CD" w:rsidRPr="0078384B" w:rsidRDefault="002B73CD" w:rsidP="002B73CD">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0A0304">
        <w:trPr>
          <w:trHeight w:val="808"/>
        </w:trPr>
        <w:tc>
          <w:tcPr>
            <w:tcW w:w="9180" w:type="dxa"/>
            <w:vAlign w:val="bottom"/>
          </w:tcPr>
          <w:p w14:paraId="379051A3" w14:textId="633BE6CB" w:rsidR="008500E9" w:rsidRPr="00FF443C" w:rsidRDefault="008500E9" w:rsidP="000A0304">
            <w:pPr>
              <w:wordWrap w:val="0"/>
              <w:spacing w:line="300" w:lineRule="auto"/>
              <w:jc w:val="right"/>
              <w:rPr>
                <w:b/>
              </w:rPr>
            </w:pPr>
            <w:r>
              <w:rPr>
                <w:rFonts w:hint="eastAsia"/>
                <w:b/>
              </w:rPr>
              <w:t xml:space="preserve">       </w:t>
            </w:r>
            <w:r w:rsidR="00A5217F">
              <w:rPr>
                <w:b/>
              </w:rPr>
              <w:t xml:space="preserve">         </w:t>
            </w:r>
            <w:r>
              <w:rPr>
                <w:rFonts w:hint="eastAsia"/>
                <w:b/>
              </w:rPr>
              <w:t xml:space="preserve"> </w:t>
            </w:r>
            <w:r w:rsidR="00A5217F">
              <w:rPr>
                <w:b/>
              </w:rPr>
              <w:t xml:space="preserve">   </w:t>
            </w:r>
            <w:r>
              <w:rPr>
                <w:rFonts w:hint="eastAsia"/>
                <w:b/>
              </w:rPr>
              <w:t xml:space="preserve"> </w:t>
            </w:r>
            <w:r w:rsidR="00A5217F">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36"/>
      <w:footerReference w:type="default" r:id="rId37"/>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58987" w14:textId="77777777" w:rsidR="005D53D4" w:rsidRDefault="005D53D4">
      <w:r>
        <w:separator/>
      </w:r>
    </w:p>
  </w:endnote>
  <w:endnote w:type="continuationSeparator" w:id="0">
    <w:p w14:paraId="31285330" w14:textId="77777777" w:rsidR="005D53D4" w:rsidRDefault="005D5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7911BE64-F57F-444D-A266-641347771B75}"/>
  </w:font>
  <w:font w:name="宋体">
    <w:altName w:val="SimSun"/>
    <w:panose1 w:val="02010600030101010101"/>
    <w:charset w:val="86"/>
    <w:family w:val="auto"/>
    <w:pitch w:val="variable"/>
    <w:sig w:usb0="00000003" w:usb1="288F0000" w:usb2="00000016" w:usb3="00000000" w:csb0="00040001" w:csb1="00000000"/>
    <w:embedRegular r:id="rId2" w:subsetted="1" w:fontKey="{3733BDED-54BE-41D3-84DC-AEF5A133EAE3}"/>
    <w:embedBold r:id="rId3" w:subsetted="1" w:fontKey="{4943E6DB-5F08-4C79-9A08-AE219126C8B2}"/>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4" w:fontKey="{8577A415-FFEC-4892-A2A6-DA379FBB65A8}"/>
  </w:font>
  <w:font w:name="Cambria">
    <w:panose1 w:val="02040503050406030204"/>
    <w:charset w:val="00"/>
    <w:family w:val="roman"/>
    <w:pitch w:val="variable"/>
    <w:sig w:usb0="E00006FF" w:usb1="420024FF" w:usb2="02000000" w:usb3="00000000" w:csb0="0000019F" w:csb1="00000000"/>
    <w:embedBoldItalic r:id="rId5" w:subsetted="1" w:fontKey="{332CD8C8-D232-478B-A801-A6E963117089}"/>
  </w:font>
  <w:font w:name="Tahoma">
    <w:panose1 w:val="020B0604030504040204"/>
    <w:charset w:val="00"/>
    <w:family w:val="swiss"/>
    <w:pitch w:val="variable"/>
    <w:sig w:usb0="E1002EFF" w:usb1="C000605B" w:usb2="00000029" w:usb3="00000000" w:csb0="000101FF" w:csb1="00000000"/>
  </w:font>
  <w:font w:name="华文中宋">
    <w:altName w:val="STZhongsong"/>
    <w:panose1 w:val="02010600040101010101"/>
    <w:charset w:val="86"/>
    <w:family w:val="auto"/>
    <w:pitch w:val="variable"/>
    <w:sig w:usb0="00000287" w:usb1="080F0000" w:usb2="00000010" w:usb3="00000000" w:csb0="0004009F" w:csb1="00000000"/>
    <w:embedBold r:id="rId6" w:subsetted="1" w:fontKey="{472B79F8-C812-49B0-AC63-9DBDC69BB405}"/>
  </w:font>
  <w:font w:name="华文楷体">
    <w:altName w:val="STKaiti"/>
    <w:panose1 w:val="02010600040101010101"/>
    <w:charset w:val="86"/>
    <w:family w:val="auto"/>
    <w:pitch w:val="variable"/>
    <w:sig w:usb0="00000287" w:usb1="080F0000" w:usb2="00000010" w:usb3="00000000" w:csb0="0004009F" w:csb1="00000000"/>
    <w:embedBold r:id="rId7" w:subsetted="1" w:fontKey="{8189DC5C-A335-42A2-966D-5B0E156EDBB7}"/>
  </w:font>
  <w:font w:name="楷体">
    <w:altName w:val="KaiTi"/>
    <w:panose1 w:val="02010609060101010101"/>
    <w:charset w:val="86"/>
    <w:family w:val="modern"/>
    <w:pitch w:val="fixed"/>
    <w:sig w:usb0="800002BF" w:usb1="38CF7CFA" w:usb2="00000016" w:usb3="00000000" w:csb0="00040001" w:csb1="00000000"/>
    <w:embedRegular r:id="rId8" w:subsetted="1" w:fontKey="{FDA272BF-578E-4CA1-9366-735727F086BD}"/>
    <w:embedBold r:id="rId9" w:subsetted="1" w:fontKey="{AECD4C58-63B8-46FB-8717-B7F839D78F50}"/>
  </w:font>
  <w:font w:name="HAKUYOGuiFanZi3500">
    <w:charset w:val="86"/>
    <w:family w:val="auto"/>
    <w:pitch w:val="variable"/>
    <w:sig w:usb0="F7FFAFFF" w:usb1="E9DFFFFF" w:usb2="0000003F" w:usb3="00000000" w:csb0="003F00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7472" w14:textId="00E28068" w:rsidR="000C5960" w:rsidRDefault="00F01802">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rsidR="000C5960">
      <w:fldChar w:fldCharType="begin"/>
    </w:r>
    <w:r w:rsidR="000C5960">
      <w:instrText>PAGE   \* MERGEFORMAT</w:instrText>
    </w:r>
    <w:r w:rsidR="000C5960">
      <w:fldChar w:fldCharType="separate"/>
    </w:r>
    <w:r w:rsidR="008B28F4" w:rsidRPr="008B28F4">
      <w:rPr>
        <w:noProof/>
      </w:rPr>
      <w:t>I</w:t>
    </w:r>
    <w:r w:rsidR="000C596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9A9" w14:textId="45E455D7" w:rsidR="008500E9" w:rsidRDefault="00F01802">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rsidR="008500E9">
      <w:fldChar w:fldCharType="begin"/>
    </w:r>
    <w:r w:rsidR="008500E9">
      <w:instrText>PAGE   \* MERGEFORMAT</w:instrText>
    </w:r>
    <w:r w:rsidR="008500E9">
      <w:fldChar w:fldCharType="separate"/>
    </w:r>
    <w:r w:rsidR="008B28F4" w:rsidRPr="008B28F4">
      <w:rPr>
        <w:noProof/>
      </w:rPr>
      <w:t>20</w:t>
    </w:r>
    <w:r w:rsidR="008500E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E2E4C" w14:textId="6F372735" w:rsidR="008500E9" w:rsidRDefault="00F01802">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rsidR="008500E9">
      <w:fldChar w:fldCharType="begin"/>
    </w:r>
    <w:r w:rsidR="008500E9">
      <w:instrText>PAGE   \* MERGEFORMAT</w:instrText>
    </w:r>
    <w:r w:rsidR="008500E9">
      <w:fldChar w:fldCharType="separate"/>
    </w:r>
    <w:r w:rsidR="008B28F4" w:rsidRPr="008B28F4">
      <w:rPr>
        <w:noProof/>
      </w:rPr>
      <w:t>25</w:t>
    </w:r>
    <w:r w:rsidR="008500E9">
      <w:fldChar w:fldCharType="end"/>
    </w:r>
  </w:p>
  <w:p w14:paraId="32A2FD7D" w14:textId="77777777" w:rsidR="00116870" w:rsidRDefault="00116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0F587" w14:textId="77777777" w:rsidR="005D53D4" w:rsidRDefault="005D53D4">
      <w:r>
        <w:separator/>
      </w:r>
    </w:p>
  </w:footnote>
  <w:footnote w:type="continuationSeparator" w:id="0">
    <w:p w14:paraId="320B1BF4" w14:textId="77777777" w:rsidR="005D53D4" w:rsidRDefault="005D5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C96A" w14:textId="77777777" w:rsidR="000C5960" w:rsidRDefault="000C5960">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FC5B" w14:textId="77777777" w:rsidR="006B313D" w:rsidRDefault="006B313D"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1738F" w14:textId="07B3AE00" w:rsidR="000C5960" w:rsidRDefault="00F01802">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QqDZdICAADgBgAADgAAAAAAAAAAAAAAAAAuAgAAZHJzL2Uy&#10;b0RvYy54bWxQSwECLQAUAAYACAAAACEAw2nW5uAAAAAIAQAADwAAAAAAAAAAAAAAAAAsBQAAZHJz&#10;L2Rvd25yZXYueG1sUEsFBgAAAAAEAAQA8wAAADk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659E" w14:textId="76E88349" w:rsidR="008500E9" w:rsidRDefault="00F01802">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DC6D" w14:textId="77777777" w:rsidR="008500E9" w:rsidRDefault="008500E9">
    <w:pPr>
      <w:pStyle w:val="aff4"/>
      <w:pBdr>
        <w:bottom w:val="none" w:sz="0" w:space="0" w:color="auto"/>
      </w:pBdr>
    </w:pPr>
  </w:p>
  <w:p w14:paraId="5D54010F" w14:textId="51E9092A" w:rsidR="00116870" w:rsidRDefault="00F01802">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" filled="f" stroked="f">
              <v:textbo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72AE535A"/>
    <w:multiLevelType w:val="hybridMultilevel"/>
    <w:tmpl w:val="3A08ADD0"/>
    <w:lvl w:ilvl="0" w:tplc="954E4512">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DBF6DDC"/>
    <w:multiLevelType w:val="hybridMultilevel"/>
    <w:tmpl w:val="E4F8813C"/>
    <w:lvl w:ilvl="0" w:tplc="3712026A">
      <w:start w:val="1"/>
      <w:numFmt w:val="bullet"/>
      <w:lvlText w:val="-"/>
      <w:lvlJc w:val="left"/>
      <w:pPr>
        <w:ind w:left="840" w:hanging="360"/>
      </w:pPr>
      <w:rPr>
        <w:rFonts w:ascii="Times New Roman" w:eastAsia="宋体" w:hAnsi="Times New Roman" w:cs="Times New Roman"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 w:numId="28">
    <w:abstractNumId w:val="14"/>
  </w:num>
  <w:num w:numId="29">
    <w:abstractNumId w:val="15"/>
  </w:num>
  <w:num w:numId="30">
    <w:abstractNumId w:val="1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73AA8"/>
    <w:rsid w:val="00086216"/>
    <w:rsid w:val="000A0304"/>
    <w:rsid w:val="000A5BD3"/>
    <w:rsid w:val="000C5960"/>
    <w:rsid w:val="000D1460"/>
    <w:rsid w:val="000E3200"/>
    <w:rsid w:val="00116870"/>
    <w:rsid w:val="00140BB2"/>
    <w:rsid w:val="001471E6"/>
    <w:rsid w:val="00151825"/>
    <w:rsid w:val="00156A41"/>
    <w:rsid w:val="00172A27"/>
    <w:rsid w:val="00186A26"/>
    <w:rsid w:val="00195907"/>
    <w:rsid w:val="001A10E8"/>
    <w:rsid w:val="001C5F4B"/>
    <w:rsid w:val="001D0556"/>
    <w:rsid w:val="001E0093"/>
    <w:rsid w:val="0020007E"/>
    <w:rsid w:val="002013ED"/>
    <w:rsid w:val="00207D8A"/>
    <w:rsid w:val="002113B0"/>
    <w:rsid w:val="00217EE9"/>
    <w:rsid w:val="00220015"/>
    <w:rsid w:val="002370A2"/>
    <w:rsid w:val="00244457"/>
    <w:rsid w:val="00251310"/>
    <w:rsid w:val="00253F3F"/>
    <w:rsid w:val="00260946"/>
    <w:rsid w:val="00262EA4"/>
    <w:rsid w:val="0026497A"/>
    <w:rsid w:val="002651AB"/>
    <w:rsid w:val="00266078"/>
    <w:rsid w:val="00294C2D"/>
    <w:rsid w:val="002B3C3A"/>
    <w:rsid w:val="002B45CE"/>
    <w:rsid w:val="002B73CD"/>
    <w:rsid w:val="002C1F0E"/>
    <w:rsid w:val="002C2482"/>
    <w:rsid w:val="002F77AC"/>
    <w:rsid w:val="003279EE"/>
    <w:rsid w:val="00341954"/>
    <w:rsid w:val="00342864"/>
    <w:rsid w:val="003462FA"/>
    <w:rsid w:val="00357958"/>
    <w:rsid w:val="00361F8B"/>
    <w:rsid w:val="00377DB8"/>
    <w:rsid w:val="00380928"/>
    <w:rsid w:val="003A2CB6"/>
    <w:rsid w:val="003A566F"/>
    <w:rsid w:val="003D1AAF"/>
    <w:rsid w:val="003E16EA"/>
    <w:rsid w:val="0044137D"/>
    <w:rsid w:val="00452240"/>
    <w:rsid w:val="004660DE"/>
    <w:rsid w:val="004769FF"/>
    <w:rsid w:val="004826D1"/>
    <w:rsid w:val="004868D4"/>
    <w:rsid w:val="004A59A7"/>
    <w:rsid w:val="004B5FEA"/>
    <w:rsid w:val="00513BC6"/>
    <w:rsid w:val="00515E1E"/>
    <w:rsid w:val="00516C7B"/>
    <w:rsid w:val="00517FB0"/>
    <w:rsid w:val="00540570"/>
    <w:rsid w:val="00590089"/>
    <w:rsid w:val="005A6CFA"/>
    <w:rsid w:val="005A7DE6"/>
    <w:rsid w:val="005B0B66"/>
    <w:rsid w:val="005D53D4"/>
    <w:rsid w:val="005F5F00"/>
    <w:rsid w:val="0061174A"/>
    <w:rsid w:val="006241B3"/>
    <w:rsid w:val="0063251C"/>
    <w:rsid w:val="0064274E"/>
    <w:rsid w:val="0064627E"/>
    <w:rsid w:val="0067778B"/>
    <w:rsid w:val="006B313D"/>
    <w:rsid w:val="006D2E20"/>
    <w:rsid w:val="006E7F69"/>
    <w:rsid w:val="0073006E"/>
    <w:rsid w:val="007301FD"/>
    <w:rsid w:val="00734300"/>
    <w:rsid w:val="007368B3"/>
    <w:rsid w:val="00741A92"/>
    <w:rsid w:val="007447EE"/>
    <w:rsid w:val="007604BB"/>
    <w:rsid w:val="0076565C"/>
    <w:rsid w:val="00792FA6"/>
    <w:rsid w:val="0079589D"/>
    <w:rsid w:val="007C523F"/>
    <w:rsid w:val="007E12D0"/>
    <w:rsid w:val="007E66CC"/>
    <w:rsid w:val="008237E9"/>
    <w:rsid w:val="008238D0"/>
    <w:rsid w:val="0083285C"/>
    <w:rsid w:val="00834D87"/>
    <w:rsid w:val="008379A6"/>
    <w:rsid w:val="008500E9"/>
    <w:rsid w:val="0088462D"/>
    <w:rsid w:val="008866B0"/>
    <w:rsid w:val="008938DA"/>
    <w:rsid w:val="008B28F4"/>
    <w:rsid w:val="008B606E"/>
    <w:rsid w:val="008F0EAC"/>
    <w:rsid w:val="008F3AB4"/>
    <w:rsid w:val="009170F2"/>
    <w:rsid w:val="00921F67"/>
    <w:rsid w:val="00925317"/>
    <w:rsid w:val="0093739E"/>
    <w:rsid w:val="0096562F"/>
    <w:rsid w:val="00971E8F"/>
    <w:rsid w:val="00985914"/>
    <w:rsid w:val="00987260"/>
    <w:rsid w:val="009A188F"/>
    <w:rsid w:val="009A20BE"/>
    <w:rsid w:val="009B5B12"/>
    <w:rsid w:val="009E5D66"/>
    <w:rsid w:val="009F4396"/>
    <w:rsid w:val="00A07DDF"/>
    <w:rsid w:val="00A24657"/>
    <w:rsid w:val="00A5217F"/>
    <w:rsid w:val="00A53231"/>
    <w:rsid w:val="00A57071"/>
    <w:rsid w:val="00A617D9"/>
    <w:rsid w:val="00A873BE"/>
    <w:rsid w:val="00A966BA"/>
    <w:rsid w:val="00A97B04"/>
    <w:rsid w:val="00AA50A1"/>
    <w:rsid w:val="00AC4BE3"/>
    <w:rsid w:val="00AD752A"/>
    <w:rsid w:val="00AE5471"/>
    <w:rsid w:val="00AE7CDE"/>
    <w:rsid w:val="00B33433"/>
    <w:rsid w:val="00B5427A"/>
    <w:rsid w:val="00B60798"/>
    <w:rsid w:val="00B70466"/>
    <w:rsid w:val="00B74C5F"/>
    <w:rsid w:val="00B91A6F"/>
    <w:rsid w:val="00B949F8"/>
    <w:rsid w:val="00BA4A1F"/>
    <w:rsid w:val="00BA6E86"/>
    <w:rsid w:val="00BD59DA"/>
    <w:rsid w:val="00BF0CCA"/>
    <w:rsid w:val="00C14B3B"/>
    <w:rsid w:val="00C30F9C"/>
    <w:rsid w:val="00C3471B"/>
    <w:rsid w:val="00C43794"/>
    <w:rsid w:val="00C54DD0"/>
    <w:rsid w:val="00C6058E"/>
    <w:rsid w:val="00C629D8"/>
    <w:rsid w:val="00CB2392"/>
    <w:rsid w:val="00CC375F"/>
    <w:rsid w:val="00CC727B"/>
    <w:rsid w:val="00CE7FBA"/>
    <w:rsid w:val="00D00130"/>
    <w:rsid w:val="00D067A2"/>
    <w:rsid w:val="00D10E2D"/>
    <w:rsid w:val="00D17D6F"/>
    <w:rsid w:val="00D21C3E"/>
    <w:rsid w:val="00D22C98"/>
    <w:rsid w:val="00D30C53"/>
    <w:rsid w:val="00D319EF"/>
    <w:rsid w:val="00D337FA"/>
    <w:rsid w:val="00D61E74"/>
    <w:rsid w:val="00D7519A"/>
    <w:rsid w:val="00D844AD"/>
    <w:rsid w:val="00D84516"/>
    <w:rsid w:val="00D87DBA"/>
    <w:rsid w:val="00D97FE1"/>
    <w:rsid w:val="00DB2DC1"/>
    <w:rsid w:val="00DE1F85"/>
    <w:rsid w:val="00E05066"/>
    <w:rsid w:val="00E16D41"/>
    <w:rsid w:val="00E339F5"/>
    <w:rsid w:val="00E4054C"/>
    <w:rsid w:val="00E4640B"/>
    <w:rsid w:val="00E62F92"/>
    <w:rsid w:val="00EB1C29"/>
    <w:rsid w:val="00EB7723"/>
    <w:rsid w:val="00ED1259"/>
    <w:rsid w:val="00EF3A51"/>
    <w:rsid w:val="00F01802"/>
    <w:rsid w:val="00F10F46"/>
    <w:rsid w:val="00F16182"/>
    <w:rsid w:val="00F21128"/>
    <w:rsid w:val="00F305C7"/>
    <w:rsid w:val="00F5775D"/>
    <w:rsid w:val="00F85593"/>
    <w:rsid w:val="00F9404C"/>
    <w:rsid w:val="00FA0683"/>
    <w:rsid w:val="00FB25D5"/>
    <w:rsid w:val="00FC18B6"/>
    <w:rsid w:val="00FF443C"/>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FangSong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KaiTi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FangSong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FangSong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Placeholder Text"/>
    <w:basedOn w:val="a4"/>
    <w:uiPriority w:val="99"/>
    <w:semiHidden/>
    <w:rsid w:val="004B5FEA"/>
    <w:rPr>
      <w:color w:val="808080"/>
    </w:rPr>
  </w:style>
  <w:style w:type="paragraph" w:styleId="TOC1">
    <w:name w:val="toc 1"/>
    <w:basedOn w:val="a2"/>
    <w:next w:val="a2"/>
    <w:autoRedefine/>
    <w:uiPriority w:val="39"/>
    <w:unhideWhenUsed/>
    <w:rsid w:val="000A5BD3"/>
  </w:style>
  <w:style w:type="paragraph" w:styleId="TOC2">
    <w:name w:val="toc 2"/>
    <w:basedOn w:val="a2"/>
    <w:next w:val="a2"/>
    <w:autoRedefine/>
    <w:uiPriority w:val="39"/>
    <w:unhideWhenUsed/>
    <w:rsid w:val="000A5BD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6645">
      <w:bodyDiv w:val="1"/>
      <w:marLeft w:val="0"/>
      <w:marRight w:val="0"/>
      <w:marTop w:val="0"/>
      <w:marBottom w:val="0"/>
      <w:divBdr>
        <w:top w:val="none" w:sz="0" w:space="0" w:color="auto"/>
        <w:left w:val="none" w:sz="0" w:space="0" w:color="auto"/>
        <w:bottom w:val="none" w:sz="0" w:space="0" w:color="auto"/>
        <w:right w:val="none" w:sz="0" w:space="0" w:color="auto"/>
      </w:divBdr>
    </w:div>
    <w:div w:id="69233692">
      <w:bodyDiv w:val="1"/>
      <w:marLeft w:val="0"/>
      <w:marRight w:val="0"/>
      <w:marTop w:val="0"/>
      <w:marBottom w:val="0"/>
      <w:divBdr>
        <w:top w:val="none" w:sz="0" w:space="0" w:color="auto"/>
        <w:left w:val="none" w:sz="0" w:space="0" w:color="auto"/>
        <w:bottom w:val="none" w:sz="0" w:space="0" w:color="auto"/>
        <w:right w:val="none" w:sz="0" w:space="0" w:color="auto"/>
      </w:divBdr>
    </w:div>
    <w:div w:id="95559075">
      <w:bodyDiv w:val="1"/>
      <w:marLeft w:val="0"/>
      <w:marRight w:val="0"/>
      <w:marTop w:val="0"/>
      <w:marBottom w:val="0"/>
      <w:divBdr>
        <w:top w:val="none" w:sz="0" w:space="0" w:color="auto"/>
        <w:left w:val="none" w:sz="0" w:space="0" w:color="auto"/>
        <w:bottom w:val="none" w:sz="0" w:space="0" w:color="auto"/>
        <w:right w:val="none" w:sz="0" w:space="0" w:color="auto"/>
      </w:divBdr>
    </w:div>
    <w:div w:id="290324903">
      <w:bodyDiv w:val="1"/>
      <w:marLeft w:val="0"/>
      <w:marRight w:val="0"/>
      <w:marTop w:val="0"/>
      <w:marBottom w:val="0"/>
      <w:divBdr>
        <w:top w:val="none" w:sz="0" w:space="0" w:color="auto"/>
        <w:left w:val="none" w:sz="0" w:space="0" w:color="auto"/>
        <w:bottom w:val="none" w:sz="0" w:space="0" w:color="auto"/>
        <w:right w:val="none" w:sz="0" w:space="0" w:color="auto"/>
      </w:divBdr>
    </w:div>
    <w:div w:id="347217924">
      <w:bodyDiv w:val="1"/>
      <w:marLeft w:val="0"/>
      <w:marRight w:val="0"/>
      <w:marTop w:val="0"/>
      <w:marBottom w:val="0"/>
      <w:divBdr>
        <w:top w:val="none" w:sz="0" w:space="0" w:color="auto"/>
        <w:left w:val="none" w:sz="0" w:space="0" w:color="auto"/>
        <w:bottom w:val="none" w:sz="0" w:space="0" w:color="auto"/>
        <w:right w:val="none" w:sz="0" w:space="0" w:color="auto"/>
      </w:divBdr>
    </w:div>
    <w:div w:id="84131342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E21C0" w:rsidRDefault="001C7CF8">
          <w:r w:rsidRPr="00403F69">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E21C0" w:rsidRDefault="001C7CF8" w:rsidP="001C7CF8">
          <w:pPr>
            <w:pStyle w:val="F20C5FF529FB464EBD28336C93EEB0E2"/>
          </w:pPr>
          <w:r w:rsidRPr="00403F6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altName w:val="STZhongsong"/>
    <w:panose1 w:val="02010600040101010101"/>
    <w:charset w:val="86"/>
    <w:family w:val="auto"/>
    <w:pitch w:val="variable"/>
    <w:sig w:usb0="00000287" w:usb1="080F0000" w:usb2="00000010" w:usb3="00000000" w:csb0="0004009F" w:csb1="00000000"/>
  </w:font>
  <w:font w:name="华文楷体">
    <w:altName w:val="STKaiti"/>
    <w:panose1 w:val="02010600040101010101"/>
    <w:charset w:val="86"/>
    <w:family w:val="auto"/>
    <w:pitch w:val="variable"/>
    <w:sig w:usb0="00000287" w:usb1="080F0000" w:usb2="00000010" w:usb3="00000000" w:csb0="0004009F" w:csb1="00000000"/>
  </w:font>
  <w:font w:name="楷体">
    <w:altName w:val="KaiTi"/>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F8"/>
    <w:rsid w:val="001A242E"/>
    <w:rsid w:val="001C7CF8"/>
    <w:rsid w:val="001F6169"/>
    <w:rsid w:val="002E24C8"/>
    <w:rsid w:val="00361F2B"/>
    <w:rsid w:val="00375A00"/>
    <w:rsid w:val="00737C6F"/>
    <w:rsid w:val="00AE21C0"/>
    <w:rsid w:val="00B875E5"/>
    <w:rsid w:val="00DB5DC3"/>
    <w:rsid w:val="00EA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CF8"/>
    <w:rPr>
      <w:color w:val="808080"/>
    </w:rPr>
  </w:style>
  <w:style w:type="paragraph" w:customStyle="1" w:styleId="F20C5FF529FB464EBD28336C93EEB0E2">
    <w:name w:val="F20C5FF529FB464EBD28336C93EEB0E2"/>
    <w:rsid w:val="001C7CF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7154-4A52-4FF8-9FC3-E0AECC8E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15</Pages>
  <Words>2958</Words>
  <Characters>3315</Characters>
  <Application>Microsoft Office Word</Application>
  <DocSecurity>0</DocSecurity>
  <PresentationFormat/>
  <Lines>195</Lines>
  <Paragraphs>190</Paragraphs>
  <Slides>0</Slides>
  <Notes>0</Notes>
  <HiddenSlides>0</HiddenSlides>
  <MMClips>0</MMClips>
  <ScaleCrop>false</ScaleCrop>
  <Manager/>
  <Company>HUST</Company>
  <LinksUpToDate>false</LinksUpToDate>
  <CharactersWithSpaces>6083</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张睿</dc:creator>
  <cp:keywords/>
  <dc:description/>
  <cp:lastModifiedBy>张 睿</cp:lastModifiedBy>
  <cp:revision>41</cp:revision>
  <cp:lastPrinted>2015-02-28T08:26:00Z</cp:lastPrinted>
  <dcterms:created xsi:type="dcterms:W3CDTF">2019-11-14T02:37:00Z</dcterms:created>
  <dcterms:modified xsi:type="dcterms:W3CDTF">2021-12-17T16:14:00Z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